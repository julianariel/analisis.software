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F1C" w:rsidRDefault="00857F1C" w:rsidP="00857F1C">
      <w:pPr>
        <w:spacing w:after="0"/>
        <w:jc w:val="center"/>
        <w:rPr>
          <w:rFonts w:ascii="Ubuntu" w:eastAsia="Ubuntu" w:hAnsi="Ubuntu" w:cs="Ubuntu"/>
          <w:b/>
          <w:sz w:val="36"/>
          <w:szCs w:val="36"/>
        </w:rPr>
      </w:pPr>
      <w:r>
        <w:rPr>
          <w:rFonts w:ascii="Ubuntu" w:eastAsia="Ubuntu" w:hAnsi="Ubuntu" w:cs="Ubuntu"/>
          <w:b/>
          <w:sz w:val="36"/>
          <w:szCs w:val="36"/>
        </w:rPr>
        <w:t>Universidad Nacional de La Matanza</w:t>
      </w:r>
      <w:r>
        <w:rPr>
          <w:noProof/>
          <w:lang w:val="es-ES" w:eastAsia="es-ES"/>
        </w:rPr>
        <w:drawing>
          <wp:anchor distT="114300" distB="114300" distL="114300" distR="114300" simplePos="0" relativeHeight="251659264" behindDoc="0" locked="0" layoutInCell="0" hidden="0" allowOverlap="1" wp14:anchorId="21FC7561" wp14:editId="6D2FCAE6">
            <wp:simplePos x="0" y="0"/>
            <wp:positionH relativeFrom="margin">
              <wp:posOffset>-264159</wp:posOffset>
            </wp:positionH>
            <wp:positionV relativeFrom="paragraph">
              <wp:posOffset>-167004</wp:posOffset>
            </wp:positionV>
            <wp:extent cx="831850" cy="840740"/>
            <wp:effectExtent l="0" t="0" r="0" b="0"/>
            <wp:wrapSquare wrapText="bothSides" distT="114300" distB="114300" distL="114300" distR="114300"/>
            <wp:docPr id="2" name="image2.png" descr="LogoUnlam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Unlam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84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b/>
          <w:i/>
          <w:sz w:val="24"/>
          <w:szCs w:val="24"/>
        </w:rPr>
      </w:pPr>
      <w:r>
        <w:rPr>
          <w:rFonts w:ascii="Ubuntu" w:eastAsia="Ubuntu" w:hAnsi="Ubuntu" w:cs="Ubuntu"/>
          <w:b/>
          <w:i/>
          <w:sz w:val="24"/>
          <w:szCs w:val="24"/>
        </w:rPr>
        <w:t>Departamento de Ingeniería e Investigaciones Tecnológicas</w:t>
      </w: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  <w:sz w:val="72"/>
          <w:szCs w:val="72"/>
        </w:rPr>
        <w:t>Análisis de Software</w:t>
      </w:r>
    </w:p>
    <w:p w:rsidR="00857F1C" w:rsidRDefault="00857F1C" w:rsidP="00857F1C">
      <w:pPr>
        <w:spacing w:after="0"/>
        <w:jc w:val="center"/>
        <w:rPr>
          <w:rFonts w:ascii="Arial" w:eastAsia="Arial" w:hAnsi="Arial" w:cs="Arial"/>
        </w:rPr>
      </w:pPr>
    </w:p>
    <w:p w:rsidR="00857F1C" w:rsidRDefault="00857F1C" w:rsidP="00857F1C">
      <w:pPr>
        <w:spacing w:after="0"/>
        <w:jc w:val="center"/>
        <w:rPr>
          <w:rFonts w:ascii="Arial" w:eastAsia="Arial" w:hAnsi="Arial" w:cs="Arial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</w:p>
    <w:p w:rsidR="00B1399D" w:rsidRDefault="00857F1C" w:rsidP="00857F1C">
      <w:pPr>
        <w:spacing w:after="0"/>
        <w:jc w:val="center"/>
        <w:rPr>
          <w:rFonts w:ascii="Ubuntu" w:eastAsia="Ubuntu" w:hAnsi="Ubuntu" w:cs="Ubuntu"/>
          <w:b/>
          <w:sz w:val="56"/>
          <w:szCs w:val="56"/>
        </w:rPr>
      </w:pPr>
      <w:r>
        <w:rPr>
          <w:rFonts w:ascii="Ubuntu" w:eastAsia="Ubuntu" w:hAnsi="Ubuntu" w:cs="Ubuntu"/>
          <w:b/>
          <w:sz w:val="56"/>
          <w:szCs w:val="56"/>
        </w:rPr>
        <w:t>“</w:t>
      </w:r>
      <w:r w:rsidR="00B1399D">
        <w:rPr>
          <w:rFonts w:ascii="Ubuntu" w:eastAsia="Ubuntu" w:hAnsi="Ubuntu" w:cs="Ubuntu"/>
          <w:b/>
          <w:sz w:val="56"/>
          <w:szCs w:val="56"/>
        </w:rPr>
        <w:t>Trabajo Práctico Integrador:</w:t>
      </w:r>
    </w:p>
    <w:p w:rsidR="00857F1C" w:rsidRDefault="00B1399D" w:rsidP="00857F1C">
      <w:pPr>
        <w:spacing w:after="0"/>
        <w:jc w:val="center"/>
        <w:rPr>
          <w:rFonts w:ascii="Ubuntu" w:eastAsia="Ubuntu" w:hAnsi="Ubuntu" w:cs="Ubuntu"/>
          <w:sz w:val="56"/>
          <w:szCs w:val="56"/>
        </w:rPr>
      </w:pPr>
      <w:r>
        <w:rPr>
          <w:rFonts w:ascii="Ubuntu" w:eastAsia="Ubuntu" w:hAnsi="Ubuntu" w:cs="Ubuntu"/>
          <w:b/>
          <w:sz w:val="56"/>
          <w:szCs w:val="56"/>
        </w:rPr>
        <w:t>Control de Pacientes</w:t>
      </w:r>
      <w:r w:rsidR="00857F1C">
        <w:rPr>
          <w:rFonts w:ascii="Ubuntu" w:eastAsia="Ubuntu" w:hAnsi="Ubuntu" w:cs="Ubuntu"/>
          <w:b/>
          <w:sz w:val="56"/>
          <w:szCs w:val="56"/>
        </w:rPr>
        <w:t>”</w:t>
      </w: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  <w:r>
        <w:rPr>
          <w:rFonts w:ascii="Ubuntu" w:eastAsia="Ubuntu" w:hAnsi="Ubuntu" w:cs="Ubuntu"/>
          <w:b/>
          <w:sz w:val="24"/>
          <w:szCs w:val="24"/>
        </w:rPr>
        <w:t>Día de cursada:</w:t>
      </w:r>
      <w:r>
        <w:rPr>
          <w:rFonts w:ascii="Ubuntu" w:eastAsia="Ubuntu" w:hAnsi="Ubuntu" w:cs="Ubuntu"/>
          <w:sz w:val="24"/>
          <w:szCs w:val="24"/>
        </w:rPr>
        <w:t xml:space="preserve"> </w:t>
      </w:r>
      <w:r w:rsidR="00BB426D">
        <w:rPr>
          <w:rFonts w:ascii="Ubuntu" w:eastAsia="Ubuntu" w:hAnsi="Ubuntu" w:cs="Ubuntu"/>
          <w:sz w:val="24"/>
          <w:szCs w:val="24"/>
        </w:rPr>
        <w:t>Jueves</w:t>
      </w:r>
      <w:r>
        <w:rPr>
          <w:rFonts w:ascii="Ubuntu" w:eastAsia="Ubuntu" w:hAnsi="Ubuntu" w:cs="Ubuntu"/>
          <w:b/>
          <w:sz w:val="24"/>
          <w:szCs w:val="24"/>
        </w:rPr>
        <w:t xml:space="preserve"> </w:t>
      </w:r>
      <w:r>
        <w:rPr>
          <w:rFonts w:ascii="Ubuntu" w:eastAsia="Ubuntu" w:hAnsi="Ubuntu" w:cs="Ubuntu"/>
          <w:b/>
          <w:sz w:val="24"/>
          <w:szCs w:val="24"/>
        </w:rPr>
        <w:tab/>
        <w:t xml:space="preserve">   Turno: </w:t>
      </w:r>
      <w:r>
        <w:rPr>
          <w:rFonts w:ascii="Ubuntu" w:eastAsia="Ubuntu" w:hAnsi="Ubuntu" w:cs="Ubuntu"/>
          <w:sz w:val="24"/>
          <w:szCs w:val="24"/>
        </w:rPr>
        <w:t>Noche de 19 a 23hs</w:t>
      </w:r>
      <w:r>
        <w:rPr>
          <w:rFonts w:ascii="Ubuntu" w:eastAsia="Ubuntu" w:hAnsi="Ubuntu" w:cs="Ubuntu"/>
          <w:b/>
          <w:sz w:val="24"/>
          <w:szCs w:val="24"/>
        </w:rPr>
        <w:tab/>
        <w:t xml:space="preserve">   Comisión: </w:t>
      </w:r>
      <w:r>
        <w:rPr>
          <w:rFonts w:ascii="Ubuntu" w:eastAsia="Ubuntu" w:hAnsi="Ubuntu" w:cs="Ubuntu"/>
          <w:sz w:val="24"/>
          <w:szCs w:val="24"/>
        </w:rPr>
        <w:t>4900</w:t>
      </w: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jc w:val="center"/>
        <w:rPr>
          <w:rFonts w:ascii="Ubuntu" w:eastAsia="Ubuntu" w:hAnsi="Ubuntu" w:cs="Ubuntu"/>
          <w:b/>
          <w:sz w:val="24"/>
          <w:szCs w:val="24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b/>
          <w:sz w:val="24"/>
          <w:szCs w:val="24"/>
        </w:rPr>
      </w:pPr>
      <w:r>
        <w:rPr>
          <w:rFonts w:ascii="Ubuntu" w:eastAsia="Ubuntu" w:hAnsi="Ubuntu" w:cs="Ubuntu"/>
          <w:b/>
          <w:sz w:val="24"/>
          <w:szCs w:val="24"/>
        </w:rPr>
        <w:t xml:space="preserve">Docentes: </w:t>
      </w:r>
      <w:r>
        <w:rPr>
          <w:rFonts w:ascii="Ubuntu" w:eastAsia="Ubuntu" w:hAnsi="Ubuntu" w:cs="Ubuntu"/>
          <w:b/>
          <w:sz w:val="24"/>
          <w:szCs w:val="24"/>
        </w:rPr>
        <w:tab/>
      </w:r>
    </w:p>
    <w:p w:rsidR="00857F1C" w:rsidRDefault="00857F1C" w:rsidP="00857F1C">
      <w:pPr>
        <w:spacing w:after="0"/>
        <w:ind w:left="708" w:firstLine="708"/>
        <w:rPr>
          <w:rFonts w:ascii="Ubuntu" w:eastAsia="Ubuntu" w:hAnsi="Ubuntu" w:cs="Ubuntu"/>
          <w:sz w:val="24"/>
          <w:szCs w:val="24"/>
        </w:rPr>
      </w:pPr>
      <w:proofErr w:type="spellStart"/>
      <w:r>
        <w:rPr>
          <w:rFonts w:ascii="Ubuntu" w:eastAsia="Ubuntu" w:hAnsi="Ubuntu" w:cs="Ubuntu"/>
          <w:sz w:val="24"/>
          <w:szCs w:val="24"/>
        </w:rPr>
        <w:t>Vinjoy</w:t>
      </w:r>
      <w:proofErr w:type="spellEnd"/>
      <w:r>
        <w:rPr>
          <w:rFonts w:ascii="Ubuntu" w:eastAsia="Ubuntu" w:hAnsi="Ubuntu" w:cs="Ubuntu"/>
          <w:sz w:val="24"/>
          <w:szCs w:val="24"/>
        </w:rPr>
        <w:t>, Marcelo</w:t>
      </w: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  <w:r>
        <w:rPr>
          <w:rFonts w:ascii="Ubuntu" w:eastAsia="Ubuntu" w:hAnsi="Ubuntu" w:cs="Ubuntu"/>
          <w:sz w:val="24"/>
          <w:szCs w:val="24"/>
        </w:rPr>
        <w:tab/>
      </w:r>
      <w:r>
        <w:rPr>
          <w:rFonts w:ascii="Ubuntu" w:eastAsia="Ubuntu" w:hAnsi="Ubuntu" w:cs="Ubuntu"/>
          <w:sz w:val="24"/>
          <w:szCs w:val="24"/>
        </w:rPr>
        <w:tab/>
        <w:t>Landaburu Roberto</w:t>
      </w: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  <w:r>
        <w:rPr>
          <w:rFonts w:ascii="Ubuntu" w:eastAsia="Ubuntu" w:hAnsi="Ubuntu" w:cs="Ubuntu"/>
          <w:sz w:val="24"/>
          <w:szCs w:val="24"/>
        </w:rPr>
        <w:tab/>
      </w:r>
      <w:r>
        <w:rPr>
          <w:rFonts w:ascii="Ubuntu" w:eastAsia="Ubuntu" w:hAnsi="Ubuntu" w:cs="Ubuntu"/>
          <w:sz w:val="24"/>
          <w:szCs w:val="24"/>
        </w:rPr>
        <w:tab/>
        <w:t>Del Ben, Enzo</w:t>
      </w: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  <w:r>
        <w:rPr>
          <w:rFonts w:ascii="Ubuntu" w:eastAsia="Ubuntu" w:hAnsi="Ubuntu" w:cs="Ubuntu"/>
          <w:sz w:val="24"/>
          <w:szCs w:val="24"/>
        </w:rPr>
        <w:tab/>
      </w:r>
      <w:r>
        <w:rPr>
          <w:rFonts w:ascii="Ubuntu" w:eastAsia="Ubuntu" w:hAnsi="Ubuntu" w:cs="Ubuntu"/>
          <w:sz w:val="24"/>
          <w:szCs w:val="24"/>
        </w:rPr>
        <w:tab/>
      </w:r>
      <w:proofErr w:type="spellStart"/>
      <w:r>
        <w:rPr>
          <w:rFonts w:ascii="Ubuntu" w:eastAsia="Ubuntu" w:hAnsi="Ubuntu" w:cs="Ubuntu"/>
          <w:sz w:val="24"/>
          <w:szCs w:val="24"/>
        </w:rPr>
        <w:t>Agustin</w:t>
      </w:r>
      <w:proofErr w:type="spellEnd"/>
      <w:r>
        <w:rPr>
          <w:rFonts w:ascii="Ubuntu" w:eastAsia="Ubuntu" w:hAnsi="Ubuntu" w:cs="Ubuntu"/>
          <w:sz w:val="24"/>
          <w:szCs w:val="24"/>
        </w:rPr>
        <w:t>, Gustavo</w:t>
      </w:r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  <w:bookmarkStart w:id="0" w:name="_gjdgxs" w:colFirst="0" w:colLast="0"/>
      <w:bookmarkEnd w:id="0"/>
    </w:p>
    <w:p w:rsidR="00857F1C" w:rsidRDefault="00857F1C" w:rsidP="00857F1C">
      <w:pPr>
        <w:spacing w:after="0"/>
        <w:rPr>
          <w:rFonts w:ascii="Ubuntu" w:eastAsia="Ubuntu" w:hAnsi="Ubuntu" w:cs="Ubuntu"/>
          <w:sz w:val="24"/>
          <w:szCs w:val="24"/>
        </w:rPr>
      </w:pPr>
    </w:p>
    <w:p w:rsidR="00857F1C" w:rsidRDefault="00857F1C" w:rsidP="00857F1C">
      <w:pPr>
        <w:spacing w:after="0"/>
        <w:rPr>
          <w:rFonts w:ascii="Ubuntu" w:eastAsia="Ubuntu" w:hAnsi="Ubuntu" w:cs="Ubuntu"/>
          <w:b/>
          <w:sz w:val="24"/>
          <w:szCs w:val="24"/>
        </w:rPr>
      </w:pPr>
      <w:r>
        <w:rPr>
          <w:rFonts w:ascii="Ubuntu" w:eastAsia="Ubuntu" w:hAnsi="Ubuntu" w:cs="Ubuntu"/>
          <w:b/>
          <w:sz w:val="24"/>
          <w:szCs w:val="24"/>
        </w:rPr>
        <w:t>Integrantes GRUPO 3:</w:t>
      </w:r>
    </w:p>
    <w:p w:rsidR="00857F1C" w:rsidRDefault="00857F1C" w:rsidP="00857F1C">
      <w:pPr>
        <w:tabs>
          <w:tab w:val="left" w:pos="5954"/>
        </w:tabs>
        <w:spacing w:after="0"/>
        <w:ind w:left="720" w:firstLine="720"/>
        <w:rPr>
          <w:rFonts w:ascii="Ubuntu" w:eastAsia="Ubuntu" w:hAnsi="Ubuntu" w:cs="Ubuntu"/>
          <w:sz w:val="24"/>
          <w:szCs w:val="24"/>
        </w:rPr>
      </w:pPr>
      <w:r>
        <w:rPr>
          <w:rFonts w:ascii="Ubuntu" w:eastAsia="Ubuntu" w:hAnsi="Ubuntu" w:cs="Ubuntu"/>
          <w:sz w:val="24"/>
          <w:szCs w:val="24"/>
        </w:rPr>
        <w:t>Caballero, Beatriz Yanina</w:t>
      </w:r>
      <w:r>
        <w:rPr>
          <w:rFonts w:ascii="Ubuntu" w:eastAsia="Ubuntu" w:hAnsi="Ubuntu" w:cs="Ubuntu"/>
          <w:sz w:val="24"/>
          <w:szCs w:val="24"/>
        </w:rPr>
        <w:tab/>
        <w:t>DNI: 34.249.917</w:t>
      </w:r>
    </w:p>
    <w:p w:rsidR="00857F1C" w:rsidRDefault="00857F1C" w:rsidP="00857F1C">
      <w:pPr>
        <w:tabs>
          <w:tab w:val="left" w:pos="5954"/>
        </w:tabs>
        <w:spacing w:after="0"/>
        <w:ind w:left="720" w:firstLine="720"/>
        <w:rPr>
          <w:rFonts w:ascii="Ubuntu" w:eastAsia="Ubuntu" w:hAnsi="Ubuntu" w:cs="Ubuntu"/>
          <w:sz w:val="24"/>
          <w:szCs w:val="24"/>
        </w:rPr>
      </w:pPr>
      <w:r>
        <w:rPr>
          <w:rFonts w:ascii="Ubuntu" w:eastAsia="Ubuntu" w:hAnsi="Ubuntu" w:cs="Ubuntu"/>
          <w:sz w:val="24"/>
          <w:szCs w:val="24"/>
        </w:rPr>
        <w:t>Celestino, Gustavo</w:t>
      </w:r>
      <w:r>
        <w:rPr>
          <w:rFonts w:ascii="Ubuntu" w:eastAsia="Ubuntu" w:hAnsi="Ubuntu" w:cs="Ubuntu"/>
          <w:sz w:val="24"/>
          <w:szCs w:val="24"/>
        </w:rPr>
        <w:tab/>
        <w:t>DNI: 35.255.406</w:t>
      </w:r>
    </w:p>
    <w:p w:rsidR="00857F1C" w:rsidRDefault="00BB426D" w:rsidP="00857F1C">
      <w:pPr>
        <w:tabs>
          <w:tab w:val="left" w:pos="5954"/>
        </w:tabs>
        <w:spacing w:after="0"/>
        <w:ind w:left="720" w:firstLine="720"/>
        <w:rPr>
          <w:rFonts w:ascii="Ubuntu" w:eastAsia="Ubuntu" w:hAnsi="Ubuntu" w:cs="Ubuntu"/>
          <w:sz w:val="24"/>
          <w:szCs w:val="24"/>
        </w:rPr>
      </w:pPr>
      <w:r>
        <w:rPr>
          <w:rFonts w:ascii="Ubuntu" w:eastAsia="Ubuntu" w:hAnsi="Ubuntu" w:cs="Ubuntu"/>
          <w:sz w:val="24"/>
          <w:szCs w:val="24"/>
        </w:rPr>
        <w:t>Gutiérrez</w:t>
      </w:r>
      <w:r w:rsidR="00857F1C">
        <w:rPr>
          <w:rFonts w:ascii="Ubuntu" w:eastAsia="Ubuntu" w:hAnsi="Ubuntu" w:cs="Ubuntu"/>
          <w:sz w:val="24"/>
          <w:szCs w:val="24"/>
        </w:rPr>
        <w:t xml:space="preserve">, </w:t>
      </w:r>
      <w:r>
        <w:rPr>
          <w:rFonts w:ascii="Ubuntu" w:eastAsia="Ubuntu" w:hAnsi="Ubuntu" w:cs="Ubuntu"/>
          <w:sz w:val="24"/>
          <w:szCs w:val="24"/>
        </w:rPr>
        <w:t>Rubén</w:t>
      </w:r>
      <w:r w:rsidR="00857F1C">
        <w:rPr>
          <w:rFonts w:ascii="Ubuntu" w:eastAsia="Ubuntu" w:hAnsi="Ubuntu" w:cs="Ubuntu"/>
          <w:sz w:val="24"/>
          <w:szCs w:val="24"/>
        </w:rPr>
        <w:t xml:space="preserve">                                                DNI: 36.200.355</w:t>
      </w:r>
    </w:p>
    <w:p w:rsidR="00857F1C" w:rsidRDefault="00857F1C" w:rsidP="00857F1C">
      <w:pPr>
        <w:tabs>
          <w:tab w:val="left" w:pos="5954"/>
        </w:tabs>
        <w:spacing w:after="0"/>
        <w:ind w:left="720" w:firstLine="720"/>
        <w:rPr>
          <w:rFonts w:ascii="Ubuntu" w:eastAsia="Ubuntu" w:hAnsi="Ubuntu" w:cs="Ubuntu"/>
          <w:sz w:val="24"/>
          <w:szCs w:val="24"/>
        </w:rPr>
      </w:pPr>
      <w:proofErr w:type="spellStart"/>
      <w:r>
        <w:rPr>
          <w:rFonts w:ascii="Ubuntu" w:eastAsia="Ubuntu" w:hAnsi="Ubuntu" w:cs="Ubuntu"/>
          <w:sz w:val="24"/>
          <w:szCs w:val="24"/>
        </w:rPr>
        <w:t>Narducci</w:t>
      </w:r>
      <w:proofErr w:type="spellEnd"/>
      <w:r>
        <w:rPr>
          <w:rFonts w:ascii="Ubuntu" w:eastAsia="Ubuntu" w:hAnsi="Ubuntu" w:cs="Ubuntu"/>
          <w:sz w:val="24"/>
          <w:szCs w:val="24"/>
        </w:rPr>
        <w:t>, Pablo Nicolás</w:t>
      </w:r>
      <w:r>
        <w:rPr>
          <w:rFonts w:ascii="Ubuntu" w:eastAsia="Ubuntu" w:hAnsi="Ubuntu" w:cs="Ubuntu"/>
          <w:sz w:val="24"/>
          <w:szCs w:val="24"/>
        </w:rPr>
        <w:tab/>
        <w:t>DNI: 36.921.631</w:t>
      </w:r>
    </w:p>
    <w:p w:rsidR="00050098" w:rsidRDefault="00857F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-2010910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4F7D" w:rsidRDefault="00ED4F7D">
          <w:pPr>
            <w:pStyle w:val="TtuloTDC"/>
          </w:pPr>
          <w:r>
            <w:rPr>
              <w:lang w:val="es-ES"/>
            </w:rPr>
            <w:t>Contenido</w:t>
          </w:r>
        </w:p>
        <w:p w:rsidR="005D5193" w:rsidRDefault="005D5193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"1-2"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8238599" w:history="1">
            <w:r w:rsidRPr="009F7D7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0" w:history="1">
            <w:r w:rsidR="005D5193" w:rsidRPr="009F7D71">
              <w:rPr>
                <w:rStyle w:val="Hipervnculo"/>
                <w:noProof/>
              </w:rPr>
              <w:t>Características generales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_Toc518238600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1" w:history="1">
            <w:r w:rsidR="005D5193" w:rsidRPr="009F7D71">
              <w:rPr>
                <w:rStyle w:val="Hipervnculo"/>
                <w:noProof/>
              </w:rPr>
              <w:t>Manual de Instalación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_Toc518238601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4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2" w:history="1">
            <w:r w:rsidR="005D5193" w:rsidRPr="009F7D71">
              <w:rPr>
                <w:rStyle w:val="Hipervnculo"/>
                <w:noProof/>
              </w:rPr>
              <w:t>Requisitos mínimos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_Toc518238602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4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3" w:history="1">
            <w:r w:rsidR="005D5193" w:rsidRPr="009F7D71">
              <w:rPr>
                <w:rStyle w:val="Hipervnculo"/>
                <w:noProof/>
              </w:rPr>
              <w:t>Pasos para la instalación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_Toc518238603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4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4" w:history="1">
            <w:r w:rsidR="005D5193" w:rsidRPr="009F7D71">
              <w:rPr>
                <w:rStyle w:val="Hipervnculo"/>
                <w:noProof/>
              </w:rPr>
              <w:t>Manual del usuario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_Toc518238604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10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5" w:history="1">
            <w:r w:rsidR="005D5193" w:rsidRPr="009F7D71">
              <w:rPr>
                <w:rStyle w:val="Hipervnculo"/>
                <w:noProof/>
              </w:rPr>
              <w:t>1) Ventana inicial del programa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_Toc518238605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10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6" w:history="1">
            <w:r w:rsidR="005D5193" w:rsidRPr="009F7D71">
              <w:rPr>
                <w:rStyle w:val="Hipervnculo"/>
                <w:noProof/>
              </w:rPr>
              <w:t>2) Menú principal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_Toc518238606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11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7" w:history="1">
            <w:r w:rsidR="005D5193" w:rsidRPr="009F7D71">
              <w:rPr>
                <w:rStyle w:val="Hipervnculo"/>
                <w:noProof/>
              </w:rPr>
              <w:t>3) Ingreso de datos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_Toc518238607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11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8" w:history="1">
            <w:r w:rsidR="005D5193" w:rsidRPr="009F7D71">
              <w:rPr>
                <w:rStyle w:val="Hipervnculo"/>
                <w:noProof/>
              </w:rPr>
              <w:t>4) Informes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_Toc518238608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15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09" w:history="1">
            <w:r w:rsidR="005D5193" w:rsidRPr="009F7D71">
              <w:rPr>
                <w:rStyle w:val="Hipervnculo"/>
                <w:noProof/>
              </w:rPr>
              <w:t>5) FAQ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_Toc518238609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17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0" w:history="1">
            <w:r w:rsidR="005D5193" w:rsidRPr="009F7D71">
              <w:rPr>
                <w:rStyle w:val="Hipervnculo"/>
                <w:noProof/>
              </w:rPr>
              <w:t>Modelo de Calidad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_Toc518238610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18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1" w:history="1">
            <w:r w:rsidR="005D5193" w:rsidRPr="009F7D71">
              <w:rPr>
                <w:rStyle w:val="Hipervnculo"/>
                <w:noProof/>
              </w:rPr>
              <w:t>Características y subcaracterísticas utilizadas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_Toc518238611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18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2" w:history="1">
            <w:r w:rsidR="005D5193" w:rsidRPr="009F7D71">
              <w:rPr>
                <w:rStyle w:val="Hipervnculo"/>
                <w:rFonts w:eastAsiaTheme="minorHAnsi"/>
                <w:noProof/>
              </w:rPr>
              <w:t>Niveles de Puntuación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_Toc518238612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19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3" w:history="1">
            <w:r w:rsidR="005D5193" w:rsidRPr="009F7D71">
              <w:rPr>
                <w:rStyle w:val="Hipervnculo"/>
                <w:noProof/>
              </w:rPr>
              <w:t>Criterios de evaluación de métricas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_Toc518238613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20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4" w:history="1">
            <w:r w:rsidR="005D5193" w:rsidRPr="009F7D71">
              <w:rPr>
                <w:rStyle w:val="Hipervnculo"/>
                <w:noProof/>
              </w:rPr>
              <w:t>Métodos de Caja Blanca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_Toc518238614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31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5" w:history="1">
            <w:r w:rsidR="005D5193" w:rsidRPr="009F7D71">
              <w:rPr>
                <w:rStyle w:val="Hipervnculo"/>
                <w:noProof/>
              </w:rPr>
              <w:t>Complejidad Ciclomática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_Toc518238615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31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6" w:history="1">
            <w:r w:rsidR="005D5193" w:rsidRPr="009F7D71">
              <w:rPr>
                <w:rStyle w:val="Hipervnculo"/>
                <w:noProof/>
              </w:rPr>
              <w:t>Método de Cobertura Condición-Decisión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_Toc518238616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33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7" w:history="1">
            <w:r w:rsidR="005D5193" w:rsidRPr="009F7D71">
              <w:rPr>
                <w:rStyle w:val="Hipervnculo"/>
                <w:noProof/>
              </w:rPr>
              <w:t>Métodos de Caja Negra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_Toc518238617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34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8" w:history="1">
            <w:r w:rsidR="005D5193" w:rsidRPr="009F7D71">
              <w:rPr>
                <w:rStyle w:val="Hipervnculo"/>
                <w:noProof/>
              </w:rPr>
              <w:t>Reglas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_Toc518238618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34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19" w:history="1">
            <w:r w:rsidR="005D5193" w:rsidRPr="009F7D71">
              <w:rPr>
                <w:rStyle w:val="Hipervnculo"/>
                <w:noProof/>
              </w:rPr>
              <w:t>Clases de equivalencia de la clase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_Toc518238619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34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0" w:history="1">
            <w:r w:rsidR="005D5193" w:rsidRPr="009F7D71">
              <w:rPr>
                <w:rStyle w:val="Hipervnculo"/>
                <w:noProof/>
              </w:rPr>
              <w:t>Clase de equivalencias de casos limites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_Toc518238620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35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1" w:history="1">
            <w:r w:rsidR="005D5193" w:rsidRPr="009F7D71">
              <w:rPr>
                <w:rStyle w:val="Hipervnculo"/>
                <w:noProof/>
              </w:rPr>
              <w:t>Pruebas de sistema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_Toc518238621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37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2" w:history="1">
            <w:r w:rsidR="005D5193" w:rsidRPr="009F7D71">
              <w:rPr>
                <w:rStyle w:val="Hipervnculo"/>
                <w:noProof/>
              </w:rPr>
              <w:t>Objetivo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_Toc518238622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37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3" w:history="1">
            <w:r w:rsidR="005D5193" w:rsidRPr="009F7D71">
              <w:rPr>
                <w:rStyle w:val="Hipervnculo"/>
                <w:noProof/>
              </w:rPr>
              <w:t>Realización de las pruebas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_Toc518238623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37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4" w:history="1">
            <w:r w:rsidR="005D5193" w:rsidRPr="009F7D71">
              <w:rPr>
                <w:rStyle w:val="Hipervnculo"/>
                <w:noProof/>
              </w:rPr>
              <w:t>Encuesta de satisfacción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_Toc518238624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40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5" w:history="1">
            <w:r w:rsidR="005D5193" w:rsidRPr="009F7D71">
              <w:rPr>
                <w:rStyle w:val="Hipervnculo"/>
                <w:noProof/>
              </w:rPr>
              <w:t>Modelo de encuesta de satisfacción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_Toc518238625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40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6" w:history="1">
            <w:r w:rsidR="005D5193" w:rsidRPr="009F7D71">
              <w:rPr>
                <w:rStyle w:val="Hipervnculo"/>
                <w:rFonts w:eastAsia="Arial"/>
                <w:noProof/>
              </w:rPr>
              <w:t>Encuestas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_Toc518238626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42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5D5193" w:rsidRDefault="005E002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8238627" w:history="1">
            <w:r w:rsidR="005D5193" w:rsidRPr="009F7D71">
              <w:rPr>
                <w:rStyle w:val="Hipervnculo"/>
                <w:noProof/>
              </w:rPr>
              <w:t>Análisis del resultado de encuesta</w:t>
            </w:r>
            <w:r w:rsidR="005D5193">
              <w:rPr>
                <w:noProof/>
                <w:webHidden/>
              </w:rPr>
              <w:tab/>
            </w:r>
            <w:r w:rsidR="005D5193">
              <w:rPr>
                <w:noProof/>
                <w:webHidden/>
              </w:rPr>
              <w:fldChar w:fldCharType="begin"/>
            </w:r>
            <w:r w:rsidR="005D5193">
              <w:rPr>
                <w:noProof/>
                <w:webHidden/>
              </w:rPr>
              <w:instrText xml:space="preserve"> PAGEREF _Toc518238627 \h </w:instrText>
            </w:r>
            <w:r w:rsidR="005D5193">
              <w:rPr>
                <w:noProof/>
                <w:webHidden/>
              </w:rPr>
            </w:r>
            <w:r w:rsidR="005D5193">
              <w:rPr>
                <w:noProof/>
                <w:webHidden/>
              </w:rPr>
              <w:fldChar w:fldCharType="separate"/>
            </w:r>
            <w:r w:rsidR="005D5193">
              <w:rPr>
                <w:noProof/>
                <w:webHidden/>
              </w:rPr>
              <w:t>62</w:t>
            </w:r>
            <w:r w:rsidR="005D5193">
              <w:rPr>
                <w:noProof/>
                <w:webHidden/>
              </w:rPr>
              <w:fldChar w:fldCharType="end"/>
            </w:r>
          </w:hyperlink>
        </w:p>
        <w:p w:rsidR="00ED4F7D" w:rsidRDefault="005D5193">
          <w:r>
            <w:rPr>
              <w:b/>
              <w:bCs/>
              <w:lang w:val="es-ES"/>
            </w:rPr>
            <w:fldChar w:fldCharType="end"/>
          </w:r>
        </w:p>
      </w:sdtContent>
    </w:sdt>
    <w:p w:rsidR="0070215F" w:rsidRPr="00ED4F7D" w:rsidRDefault="0070215F" w:rsidP="00ED4F7D">
      <w:pPr>
        <w:pStyle w:val="Ttulo"/>
      </w:pPr>
      <w:bookmarkStart w:id="1" w:name="_Toc518238599"/>
      <w:r w:rsidRPr="00ED4F7D">
        <w:lastRenderedPageBreak/>
        <w:t>Introducción</w:t>
      </w:r>
      <w:bookmarkEnd w:id="1"/>
    </w:p>
    <w:p w:rsidR="006D41B7" w:rsidRPr="00ED4F7D" w:rsidRDefault="006D41B7" w:rsidP="00ED4F7D">
      <w:pPr>
        <w:pStyle w:val="Ttulo2"/>
      </w:pPr>
      <w:bookmarkStart w:id="2" w:name="_Toc518238600"/>
      <w:r w:rsidRPr="00ED4F7D">
        <w:t>Características generales</w:t>
      </w:r>
      <w:bookmarkEnd w:id="2"/>
    </w:p>
    <w:p w:rsidR="00BE7DCC" w:rsidRPr="00A256BF" w:rsidRDefault="0070215F" w:rsidP="00ED4F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rFonts w:asciiTheme="minorHAnsi" w:eastAsiaTheme="minorHAnsi" w:hAnsiTheme="minorHAnsi" w:cstheme="minorBidi"/>
          <w:color w:val="auto"/>
          <w:lang w:eastAsia="en-US"/>
        </w:rPr>
      </w:pP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El programa “Control de pacientes” es un software </w:t>
      </w:r>
      <w:r w:rsidR="006D41B7" w:rsidRPr="00A256BF">
        <w:rPr>
          <w:rFonts w:asciiTheme="minorHAnsi" w:eastAsiaTheme="minorHAnsi" w:hAnsiTheme="minorHAnsi" w:cstheme="minorBidi"/>
          <w:color w:val="auto"/>
          <w:lang w:eastAsia="en-US"/>
        </w:rPr>
        <w:t>informático</w:t>
      </w: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que se dedica a almacenar y procesar datos, tanto de pacientes como de los médicos profesionales encargados de atender a dichos pacientes.</w:t>
      </w:r>
    </w:p>
    <w:p w:rsidR="00ED4F7D" w:rsidRPr="00A256BF" w:rsidRDefault="00BE7DCC" w:rsidP="00ED4F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rFonts w:asciiTheme="minorHAnsi" w:eastAsiaTheme="minorHAnsi" w:hAnsiTheme="minorHAnsi" w:cstheme="minorBidi"/>
          <w:color w:val="auto"/>
          <w:lang w:eastAsia="en-US"/>
        </w:rPr>
      </w:pPr>
      <w:r w:rsidRPr="00A256BF">
        <w:rPr>
          <w:rFonts w:asciiTheme="minorHAnsi" w:eastAsiaTheme="minorHAnsi" w:hAnsiTheme="minorHAnsi" w:cstheme="minorBidi"/>
          <w:color w:val="auto"/>
          <w:lang w:eastAsia="en-US"/>
        </w:rPr>
        <w:t>El</w:t>
      </w:r>
      <w:r w:rsidR="00D81CFD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software </w:t>
      </w: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está </w:t>
      </w:r>
      <w:r w:rsidR="00D81CFD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orientado a los empleados del centro 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>médico</w:t>
      </w:r>
      <w:r w:rsidR="00D81CFD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“Los Laureles”, encargados de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>:</w:t>
      </w:r>
    </w:p>
    <w:p w:rsidR="00ED4F7D" w:rsidRPr="00A256BF" w:rsidRDefault="00C87B65" w:rsidP="00725E50">
      <w:pPr>
        <w:pStyle w:val="Prrafodelista"/>
        <w:numPr>
          <w:ilvl w:val="0"/>
          <w:numId w:val="7"/>
        </w:numPr>
        <w:jc w:val="both"/>
        <w:rPr>
          <w:b/>
          <w:i/>
        </w:rPr>
      </w:pPr>
      <w:r w:rsidRPr="00A256BF">
        <w:rPr>
          <w:b/>
          <w:i/>
        </w:rPr>
        <w:t>D</w:t>
      </w:r>
      <w:r w:rsidR="00D81CFD" w:rsidRPr="00A256BF">
        <w:rPr>
          <w:b/>
          <w:i/>
        </w:rPr>
        <w:t>ar de alta a nuevos pacientes, Solicitándole un código</w:t>
      </w:r>
      <w:r w:rsidRPr="00A256BF">
        <w:rPr>
          <w:b/>
          <w:i/>
        </w:rPr>
        <w:t xml:space="preserve"> y el Nombre</w:t>
      </w:r>
      <w:r w:rsidR="00ED4F7D" w:rsidRPr="00A256BF">
        <w:rPr>
          <w:b/>
          <w:i/>
        </w:rPr>
        <w:t>.</w:t>
      </w:r>
    </w:p>
    <w:p w:rsidR="00ED4F7D" w:rsidRPr="00A256BF" w:rsidRDefault="00C87B65" w:rsidP="00725E50">
      <w:pPr>
        <w:pStyle w:val="Prrafodelista"/>
        <w:numPr>
          <w:ilvl w:val="0"/>
          <w:numId w:val="7"/>
        </w:numPr>
        <w:jc w:val="both"/>
        <w:rPr>
          <w:b/>
          <w:i/>
        </w:rPr>
      </w:pPr>
      <w:r w:rsidRPr="00A256BF">
        <w:rPr>
          <w:b/>
          <w:i/>
        </w:rPr>
        <w:t>Dar de alta a</w:t>
      </w:r>
      <w:r w:rsidR="00D81CFD" w:rsidRPr="00A256BF">
        <w:rPr>
          <w:b/>
          <w:i/>
        </w:rPr>
        <w:t xml:space="preserve"> los médicos, solicitándole a estos un código, Nombre y especialidad a la que se dedican. </w:t>
      </w:r>
    </w:p>
    <w:p w:rsidR="00ED4F7D" w:rsidRPr="00A256BF" w:rsidRDefault="00C87B65" w:rsidP="00725E50">
      <w:pPr>
        <w:pStyle w:val="Prrafodelista"/>
        <w:numPr>
          <w:ilvl w:val="0"/>
          <w:numId w:val="7"/>
        </w:numPr>
        <w:jc w:val="both"/>
        <w:rPr>
          <w:b/>
          <w:i/>
        </w:rPr>
      </w:pPr>
      <w:r w:rsidRPr="00A256BF">
        <w:rPr>
          <w:b/>
          <w:i/>
        </w:rPr>
        <w:t>Guardar</w:t>
      </w:r>
      <w:r w:rsidR="00D81CFD" w:rsidRPr="00A256BF">
        <w:rPr>
          <w:b/>
          <w:i/>
        </w:rPr>
        <w:t xml:space="preserve"> registros de que pacientes fueron atendidos, debido a que</w:t>
      </w:r>
      <w:r w:rsidRPr="00A256BF">
        <w:rPr>
          <w:b/>
          <w:i/>
        </w:rPr>
        <w:t xml:space="preserve"> </w:t>
      </w:r>
      <w:r w:rsidR="00D81CFD" w:rsidRPr="00A256BF">
        <w:rPr>
          <w:b/>
          <w:i/>
        </w:rPr>
        <w:t xml:space="preserve">enfermedad y que medico realizo la </w:t>
      </w:r>
      <w:r w:rsidRPr="00A256BF">
        <w:rPr>
          <w:b/>
          <w:i/>
        </w:rPr>
        <w:t>atención</w:t>
      </w:r>
      <w:r w:rsidR="00D81CFD" w:rsidRPr="00A256BF">
        <w:rPr>
          <w:b/>
          <w:i/>
        </w:rPr>
        <w:t>.</w:t>
      </w:r>
    </w:p>
    <w:p w:rsidR="00ED4F7D" w:rsidRPr="00A256BF" w:rsidRDefault="00D81CFD" w:rsidP="00ED4F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rFonts w:asciiTheme="minorHAnsi" w:eastAsiaTheme="minorHAnsi" w:hAnsiTheme="minorHAnsi" w:cstheme="minorBidi"/>
          <w:color w:val="auto"/>
          <w:lang w:eastAsia="en-US"/>
        </w:rPr>
      </w:pPr>
      <w:r w:rsidRPr="00A256BF">
        <w:rPr>
          <w:rFonts w:asciiTheme="minorHAnsi" w:eastAsiaTheme="minorHAnsi" w:hAnsiTheme="minorHAnsi" w:cstheme="minorBidi"/>
          <w:color w:val="auto"/>
          <w:lang w:eastAsia="en-US"/>
        </w:rPr>
        <w:t>L</w:t>
      </w:r>
      <w:r w:rsidR="006D41B7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as acciones realizadas por el programa sirven </w:t>
      </w: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tanto como </w:t>
      </w:r>
      <w:r w:rsidR="006D41B7" w:rsidRPr="00A256BF">
        <w:rPr>
          <w:rFonts w:asciiTheme="minorHAnsi" w:eastAsiaTheme="minorHAnsi" w:hAnsiTheme="minorHAnsi" w:cstheme="minorBidi"/>
          <w:color w:val="auto"/>
          <w:lang w:eastAsia="en-US"/>
        </w:rPr>
        <w:t>para llevar un control y devolver la información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solicitada</w:t>
      </w:r>
      <w:r w:rsidR="006D41B7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, </w:t>
      </w: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como 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>así</w:t>
      </w: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>también</w:t>
      </w: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para 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>procesar los datos almacenador y entregarle al usuario</w:t>
      </w:r>
      <w:r w:rsidR="006D41B7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un listado de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>:</w:t>
      </w:r>
    </w:p>
    <w:p w:rsidR="00ED4F7D" w:rsidRPr="00A256BF" w:rsidRDefault="00C87B65" w:rsidP="00725E50">
      <w:pPr>
        <w:pStyle w:val="Prrafodelista"/>
        <w:numPr>
          <w:ilvl w:val="0"/>
          <w:numId w:val="8"/>
        </w:numPr>
        <w:jc w:val="both"/>
      </w:pPr>
      <w:r w:rsidRPr="00A256BF">
        <w:rPr>
          <w:b/>
          <w:i/>
        </w:rPr>
        <w:t xml:space="preserve">Los </w:t>
      </w:r>
      <w:r w:rsidR="006D41B7" w:rsidRPr="00A256BF">
        <w:rPr>
          <w:b/>
          <w:i/>
        </w:rPr>
        <w:t xml:space="preserve">pacientes </w:t>
      </w:r>
      <w:r w:rsidRPr="00A256BF">
        <w:rPr>
          <w:b/>
          <w:i/>
        </w:rPr>
        <w:t xml:space="preserve">atendidos por un determinado </w:t>
      </w:r>
      <w:r w:rsidR="00ED4F7D" w:rsidRPr="00A256BF">
        <w:rPr>
          <w:b/>
          <w:i/>
        </w:rPr>
        <w:t>médico.</w:t>
      </w:r>
    </w:p>
    <w:p w:rsidR="00ED4F7D" w:rsidRPr="00A256BF" w:rsidRDefault="00C87B65" w:rsidP="00725E50">
      <w:pPr>
        <w:pStyle w:val="Prrafodelista"/>
        <w:numPr>
          <w:ilvl w:val="0"/>
          <w:numId w:val="8"/>
        </w:numPr>
        <w:jc w:val="both"/>
      </w:pPr>
      <w:r w:rsidRPr="00A256BF">
        <w:rPr>
          <w:b/>
          <w:i/>
        </w:rPr>
        <w:t xml:space="preserve">Las enfermedades que trata un determinado </w:t>
      </w:r>
      <w:r w:rsidR="00ED4F7D" w:rsidRPr="00A256BF">
        <w:rPr>
          <w:b/>
          <w:i/>
        </w:rPr>
        <w:t>médico.</w:t>
      </w:r>
    </w:p>
    <w:p w:rsidR="00C87B65" w:rsidRPr="00A256BF" w:rsidRDefault="00ED4F7D" w:rsidP="00ED4F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rFonts w:asciiTheme="minorHAnsi" w:eastAsiaTheme="minorHAnsi" w:hAnsiTheme="minorHAnsi" w:cstheme="minorBidi"/>
          <w:b/>
          <w:i/>
          <w:color w:val="auto"/>
          <w:lang w:eastAsia="en-US"/>
        </w:rPr>
      </w:pPr>
      <w:r w:rsidRPr="00A256BF">
        <w:rPr>
          <w:rFonts w:asciiTheme="minorHAnsi" w:eastAsiaTheme="minorHAnsi" w:hAnsiTheme="minorHAnsi" w:cstheme="minorBidi"/>
          <w:color w:val="auto"/>
          <w:lang w:eastAsia="en-US"/>
        </w:rPr>
        <w:t>A</w:t>
      </w:r>
      <w:r w:rsidR="00C87B65" w:rsidRPr="00A256BF">
        <w:rPr>
          <w:rFonts w:asciiTheme="minorHAnsi" w:eastAsiaTheme="minorHAnsi" w:hAnsiTheme="minorHAnsi" w:cstheme="minorBidi"/>
          <w:color w:val="auto"/>
          <w:lang w:eastAsia="en-US"/>
        </w:rPr>
        <w:t>mbas opciones requieren que se ingrese el código del médico del cual se solicita la información</w:t>
      </w:r>
      <w:r w:rsidR="00C13CC7" w:rsidRPr="00A256BF">
        <w:rPr>
          <w:rFonts w:asciiTheme="minorHAnsi" w:eastAsiaTheme="minorHAnsi" w:hAnsiTheme="minorHAnsi" w:cstheme="minorBidi"/>
          <w:color w:val="auto"/>
          <w:lang w:eastAsia="en-US"/>
        </w:rPr>
        <w:t>.</w:t>
      </w:r>
      <w:r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</w:t>
      </w:r>
      <w:r w:rsidR="00C13CC7" w:rsidRPr="00A256BF">
        <w:rPr>
          <w:rFonts w:asciiTheme="minorHAnsi" w:eastAsiaTheme="minorHAnsi" w:hAnsiTheme="minorHAnsi" w:cstheme="minorBidi"/>
          <w:color w:val="auto"/>
          <w:lang w:eastAsia="en-US"/>
        </w:rPr>
        <w:t>Además</w:t>
      </w:r>
      <w:r w:rsidR="00BE7DCC" w:rsidRPr="00A256BF">
        <w:rPr>
          <w:rFonts w:asciiTheme="minorHAnsi" w:eastAsiaTheme="minorHAnsi" w:hAnsiTheme="minorHAnsi" w:cstheme="minorBidi"/>
          <w:color w:val="auto"/>
          <w:lang w:eastAsia="en-US"/>
        </w:rPr>
        <w:t>,</w:t>
      </w:r>
      <w:r w:rsidR="00C13CC7" w:rsidRPr="00A256BF">
        <w:rPr>
          <w:rFonts w:asciiTheme="minorHAnsi" w:eastAsiaTheme="minorHAnsi" w:hAnsiTheme="minorHAnsi" w:cstheme="minorBidi"/>
          <w:color w:val="auto"/>
          <w:lang w:eastAsia="en-US"/>
        </w:rPr>
        <w:t xml:space="preserve"> le permite al usuario cancelar cualquier operación que se encuentre realizando simplemente con presionar la “X” en el borde superior derecho.</w:t>
      </w:r>
    </w:p>
    <w:p w:rsidR="00A06A34" w:rsidRPr="00A256BF" w:rsidRDefault="00C13CC7" w:rsidP="00725E50">
      <w:pPr>
        <w:pStyle w:val="Prrafodelista"/>
        <w:numPr>
          <w:ilvl w:val="0"/>
          <w:numId w:val="6"/>
        </w:numPr>
        <w:jc w:val="both"/>
      </w:pPr>
      <w:r w:rsidRPr="00A256BF">
        <w:t xml:space="preserve">El programa solicita </w:t>
      </w:r>
      <w:r w:rsidRPr="00A256BF">
        <w:rPr>
          <w:b/>
          <w:u w:val="single"/>
        </w:rPr>
        <w:t>usuario</w:t>
      </w:r>
      <w:r w:rsidRPr="00A256BF">
        <w:t xml:space="preserve"> y </w:t>
      </w:r>
      <w:r w:rsidRPr="00A256BF">
        <w:rPr>
          <w:b/>
          <w:u w:val="single"/>
        </w:rPr>
        <w:t>contraseña</w:t>
      </w:r>
      <w:r w:rsidRPr="00A256BF">
        <w:t xml:space="preserve"> para poder comenzar a utilizarlo.</w:t>
      </w:r>
    </w:p>
    <w:p w:rsidR="00BE7DCC" w:rsidRDefault="00BE7D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b/>
          <w:color w:val="auto"/>
          <w:spacing w:val="-10"/>
          <w:kern w:val="28"/>
          <w:sz w:val="56"/>
          <w:szCs w:val="56"/>
          <w:lang w:eastAsia="en-US"/>
        </w:rPr>
      </w:pPr>
      <w:r>
        <w:br w:type="page"/>
      </w:r>
    </w:p>
    <w:p w:rsidR="00A06A34" w:rsidRDefault="00A06A34" w:rsidP="00ED4F7D">
      <w:pPr>
        <w:pStyle w:val="Ttulo"/>
        <w:rPr>
          <w:b w:val="0"/>
          <w:u w:val="single"/>
        </w:rPr>
      </w:pPr>
      <w:bookmarkStart w:id="3" w:name="_Toc518238601"/>
      <w:r w:rsidRPr="00ED4F7D">
        <w:lastRenderedPageBreak/>
        <w:t>Manual de Instalación</w:t>
      </w:r>
      <w:bookmarkEnd w:id="3"/>
    </w:p>
    <w:p w:rsidR="00A06A34" w:rsidRDefault="00A15AAC" w:rsidP="00ED4F7D">
      <w:pPr>
        <w:pStyle w:val="Ttulo2"/>
      </w:pPr>
      <w:bookmarkStart w:id="4" w:name="_Toc518238602"/>
      <w:r w:rsidRPr="00A15AAC">
        <w:t>Requisitos mínimos</w:t>
      </w:r>
      <w:bookmarkEnd w:id="4"/>
    </w:p>
    <w:p w:rsidR="00DE5056" w:rsidRPr="00BE7DCC" w:rsidRDefault="00DE5056" w:rsidP="00725E50">
      <w:pPr>
        <w:pStyle w:val="Prrafodelista"/>
        <w:numPr>
          <w:ilvl w:val="0"/>
          <w:numId w:val="6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 w:rsidRPr="00BE7DCC">
        <w:rPr>
          <w:rFonts w:eastAsiaTheme="majorEastAsia" w:cstheme="minorHAnsi"/>
          <w:spacing w:val="-10"/>
          <w:kern w:val="28"/>
          <w:sz w:val="24"/>
          <w:szCs w:val="24"/>
        </w:rPr>
        <w:t>Procesador: Pentium 4 o superior.</w:t>
      </w:r>
    </w:p>
    <w:p w:rsidR="00DE5056" w:rsidRPr="00BE7DCC" w:rsidRDefault="00DE5056" w:rsidP="00725E50">
      <w:pPr>
        <w:pStyle w:val="Prrafodelista"/>
        <w:numPr>
          <w:ilvl w:val="0"/>
          <w:numId w:val="6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 w:rsidRPr="00BE7DCC">
        <w:rPr>
          <w:rFonts w:eastAsiaTheme="majorEastAsia" w:cstheme="minorHAnsi"/>
          <w:spacing w:val="-10"/>
          <w:kern w:val="28"/>
          <w:sz w:val="24"/>
          <w:szCs w:val="24"/>
        </w:rPr>
        <w:t>Sistema Operativo: Windows XP o superior.</w:t>
      </w:r>
    </w:p>
    <w:p w:rsidR="00DE5056" w:rsidRPr="00BE7DCC" w:rsidRDefault="00DE5056" w:rsidP="00725E50">
      <w:pPr>
        <w:pStyle w:val="Prrafodelista"/>
        <w:numPr>
          <w:ilvl w:val="0"/>
          <w:numId w:val="6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 w:rsidRPr="00BE7DCC">
        <w:rPr>
          <w:rFonts w:eastAsiaTheme="majorEastAsia" w:cstheme="minorHAnsi"/>
          <w:spacing w:val="-10"/>
          <w:kern w:val="28"/>
          <w:sz w:val="24"/>
          <w:szCs w:val="24"/>
        </w:rPr>
        <w:t>Memoria: 256 Mb de RAM o superior.</w:t>
      </w:r>
    </w:p>
    <w:p w:rsidR="00DE5056" w:rsidRPr="00BE7DCC" w:rsidRDefault="00DE5056" w:rsidP="00725E50">
      <w:pPr>
        <w:pStyle w:val="Prrafodelista"/>
        <w:numPr>
          <w:ilvl w:val="0"/>
          <w:numId w:val="6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 w:rsidRPr="00BE7DCC">
        <w:rPr>
          <w:rFonts w:eastAsiaTheme="majorEastAsia" w:cstheme="minorHAnsi"/>
          <w:spacing w:val="-10"/>
          <w:kern w:val="28"/>
          <w:sz w:val="24"/>
          <w:szCs w:val="24"/>
        </w:rPr>
        <w:t>Disco: 50 Mb libre</w:t>
      </w:r>
    </w:p>
    <w:p w:rsidR="00BE7DCC" w:rsidRPr="00BE7DCC" w:rsidRDefault="00DE5056" w:rsidP="00725E50">
      <w:pPr>
        <w:pStyle w:val="Prrafodelista"/>
        <w:numPr>
          <w:ilvl w:val="0"/>
          <w:numId w:val="6"/>
        </w:numPr>
        <w:rPr>
          <w:rFonts w:eastAsiaTheme="majorEastAsia" w:cstheme="minorHAnsi"/>
          <w:b/>
          <w:spacing w:val="-10"/>
          <w:kern w:val="28"/>
          <w:sz w:val="24"/>
          <w:szCs w:val="24"/>
          <w:u w:val="single"/>
        </w:rPr>
      </w:pPr>
      <w:r w:rsidRPr="00BE7DCC">
        <w:rPr>
          <w:rFonts w:eastAsiaTheme="majorEastAsia" w:cstheme="minorHAnsi"/>
          <w:spacing w:val="-10"/>
          <w:kern w:val="28"/>
          <w:sz w:val="24"/>
          <w:szCs w:val="24"/>
        </w:rPr>
        <w:t>Lectora de CD</w:t>
      </w:r>
    </w:p>
    <w:p w:rsidR="00BE7DCC" w:rsidRPr="00BE7DCC" w:rsidRDefault="00A15AAC" w:rsidP="00725E50">
      <w:pPr>
        <w:pStyle w:val="Prrafodelista"/>
        <w:numPr>
          <w:ilvl w:val="0"/>
          <w:numId w:val="6"/>
        </w:numPr>
        <w:spacing w:after="0"/>
        <w:rPr>
          <w:rFonts w:eastAsiaTheme="majorEastAsia" w:cstheme="minorHAnsi"/>
          <w:b/>
          <w:spacing w:val="-10"/>
          <w:kern w:val="28"/>
          <w:sz w:val="24"/>
          <w:szCs w:val="24"/>
          <w:u w:val="single"/>
        </w:rPr>
      </w:pPr>
      <w:r w:rsidRPr="00BE7DCC">
        <w:rPr>
          <w:rFonts w:eastAsiaTheme="majorEastAsia" w:cstheme="minorHAnsi"/>
          <w:spacing w:val="-10"/>
          <w:kern w:val="28"/>
          <w:sz w:val="24"/>
          <w:szCs w:val="24"/>
        </w:rPr>
        <w:t>Para que el programa funcione correctamente se necesita tener instalado java JRE versión 1.7 el cual se puede descargar desde el siguiente link:</w:t>
      </w:r>
    </w:p>
    <w:p w:rsidR="00A15AAC" w:rsidRDefault="005E0022" w:rsidP="00BE7DCC">
      <w:pPr>
        <w:spacing w:after="0"/>
        <w:ind w:left="360"/>
        <w:rPr>
          <w:rStyle w:val="Hipervnculo"/>
          <w:rFonts w:asciiTheme="minorHAnsi" w:eastAsiaTheme="majorEastAsia" w:hAnsiTheme="minorHAnsi" w:cstheme="minorHAnsi"/>
          <w:spacing w:val="-10"/>
          <w:kern w:val="28"/>
          <w:sz w:val="24"/>
          <w:szCs w:val="24"/>
        </w:rPr>
      </w:pPr>
      <w:hyperlink r:id="rId9" w:history="1">
        <w:r w:rsidR="00BE7DCC" w:rsidRPr="00AD2B3B">
          <w:rPr>
            <w:rStyle w:val="Hipervnculo"/>
            <w:rFonts w:asciiTheme="minorHAnsi" w:eastAsiaTheme="majorEastAsia" w:hAnsiTheme="minorHAnsi" w:cstheme="minorHAnsi"/>
            <w:spacing w:val="-10"/>
            <w:kern w:val="28"/>
            <w:sz w:val="24"/>
            <w:szCs w:val="24"/>
          </w:rPr>
          <w:t>http://www.oracle.com/technetwork/java/javase/downloads/jre8-downloads-2133155.html</w:t>
        </w:r>
      </w:hyperlink>
    </w:p>
    <w:p w:rsidR="00BE7DCC" w:rsidRPr="00BE7DCC" w:rsidRDefault="00BE7DCC" w:rsidP="00BE7DCC">
      <w:pPr>
        <w:spacing w:after="0"/>
        <w:ind w:left="360"/>
        <w:rPr>
          <w:rFonts w:eastAsiaTheme="majorEastAsia" w:cstheme="minorHAnsi"/>
          <w:b/>
          <w:spacing w:val="-10"/>
          <w:kern w:val="28"/>
          <w:sz w:val="24"/>
          <w:szCs w:val="24"/>
          <w:u w:val="single"/>
        </w:rPr>
      </w:pPr>
    </w:p>
    <w:p w:rsidR="00A15AAC" w:rsidRDefault="00A15AAC" w:rsidP="00ED4F7D">
      <w:pPr>
        <w:pStyle w:val="Ttulo2"/>
      </w:pPr>
      <w:bookmarkStart w:id="5" w:name="_Toc518238603"/>
      <w:r w:rsidRPr="00A15AAC">
        <w:t>Pasos para la instalación</w:t>
      </w:r>
      <w:bookmarkEnd w:id="5"/>
    </w:p>
    <w:p w:rsidR="00A256BF" w:rsidRDefault="00CB3453" w:rsidP="00CB3453">
      <w:pPr>
        <w:pStyle w:val="Ttulo3"/>
      </w:pPr>
      <w:r>
        <w:t xml:space="preserve">1) </w:t>
      </w:r>
      <w:r w:rsidR="00A256BF">
        <w:t>Iniciar instalación</w:t>
      </w:r>
    </w:p>
    <w:p w:rsidR="00A15AAC" w:rsidRDefault="00A15AAC" w:rsidP="00725E50">
      <w:pPr>
        <w:pStyle w:val="Prrafodelista"/>
        <w:numPr>
          <w:ilvl w:val="1"/>
          <w:numId w:val="11"/>
        </w:numPr>
        <w:jc w:val="both"/>
      </w:pPr>
      <w:r>
        <w:t>Para poder instalar el software lo primero que debe hacer es insertar el CD en la unidad lecto/grabadora de la computadora</w:t>
      </w:r>
      <w:r w:rsidR="001B623B">
        <w:t>.</w:t>
      </w:r>
    </w:p>
    <w:p w:rsidR="005B64AE" w:rsidRDefault="00A15AAC" w:rsidP="00725E50">
      <w:pPr>
        <w:pStyle w:val="Prrafodelista"/>
        <w:numPr>
          <w:ilvl w:val="1"/>
          <w:numId w:val="11"/>
        </w:numPr>
        <w:jc w:val="both"/>
      </w:pPr>
      <w:r>
        <w:t xml:space="preserve">Una vez insertado el CD esperamos aproximadamente 30 segundos a que la </w:t>
      </w:r>
      <w:r w:rsidR="005B64AE">
        <w:t>unidad reconozca y lea el disco.</w:t>
      </w:r>
      <w:r w:rsidR="001B623B">
        <w:t xml:space="preserve"> P</w:t>
      </w:r>
      <w:r>
        <w:t xml:space="preserve">asado este tiempo procedemos a abrir desde la computadora la unidad de </w:t>
      </w:r>
      <w:r w:rsidR="001B623B">
        <w:t>CD</w:t>
      </w:r>
      <w:r>
        <w:t>/</w:t>
      </w:r>
      <w:r w:rsidR="001B623B">
        <w:t>DVD.</w:t>
      </w:r>
      <w:r w:rsidR="005B64AE">
        <w:t xml:space="preserve"> </w:t>
      </w:r>
    </w:p>
    <w:p w:rsidR="00F25A8A" w:rsidRPr="00F25A8A" w:rsidRDefault="005B64AE" w:rsidP="00725E50">
      <w:pPr>
        <w:pStyle w:val="Prrafodelista"/>
        <w:numPr>
          <w:ilvl w:val="1"/>
          <w:numId w:val="11"/>
        </w:numPr>
        <w:jc w:val="both"/>
      </w:pPr>
      <w:r>
        <w:t>Dentro de esta unidad</w:t>
      </w:r>
      <w:r w:rsidR="001B623B">
        <w:t>,</w:t>
      </w:r>
      <w:r>
        <w:t xml:space="preserve"> se podrá visualizar el contenido del CD</w:t>
      </w:r>
      <w:r w:rsidR="001B623B">
        <w:t>.</w:t>
      </w:r>
      <w:r>
        <w:t xml:space="preserve"> </w:t>
      </w:r>
      <w:r w:rsidR="001B623B">
        <w:t>H</w:t>
      </w:r>
      <w:r>
        <w:t xml:space="preserve">aga doble </w:t>
      </w:r>
      <w:proofErr w:type="spellStart"/>
      <w:r>
        <w:t>click</w:t>
      </w:r>
      <w:proofErr w:type="spellEnd"/>
      <w:r>
        <w:t xml:space="preserve"> </w:t>
      </w:r>
      <w:r w:rsidR="00F25A8A">
        <w:t xml:space="preserve">con el botón izquierdo del mouse </w:t>
      </w:r>
      <w:r>
        <w:t xml:space="preserve">en el </w:t>
      </w:r>
      <w:r w:rsidR="001B623B">
        <w:t xml:space="preserve">siguiente </w:t>
      </w:r>
      <w:r>
        <w:t>icono</w:t>
      </w:r>
      <w:r w:rsidR="00F25A8A">
        <w:t>.</w:t>
      </w:r>
    </w:p>
    <w:p w:rsidR="00F25A8A" w:rsidRDefault="00F25A8A" w:rsidP="00A256BF">
      <w:pPr>
        <w:pStyle w:val="Prrafodelista"/>
        <w:ind w:left="1440"/>
        <w:jc w:val="center"/>
      </w:pPr>
      <w:r>
        <w:rPr>
          <w:noProof/>
          <w:lang w:val="es-ES" w:eastAsia="es-ES"/>
        </w:rPr>
        <w:drawing>
          <wp:inline distT="0" distB="0" distL="0" distR="0" wp14:anchorId="3C6AAC40" wp14:editId="635EDF87">
            <wp:extent cx="1933575" cy="590550"/>
            <wp:effectExtent l="19050" t="19050" r="28575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6BF" w:rsidRPr="00A256BF" w:rsidRDefault="00E556A5" w:rsidP="00E556A5">
      <w:pPr>
        <w:pStyle w:val="Ttulo3"/>
      </w:pPr>
      <w:r>
        <w:t xml:space="preserve">2) </w:t>
      </w:r>
      <w:r w:rsidR="00A256BF" w:rsidRPr="00A256BF">
        <w:t>Seleccionar Idioma</w:t>
      </w:r>
    </w:p>
    <w:p w:rsidR="001B623B" w:rsidRDefault="00F25A8A" w:rsidP="00725E50">
      <w:pPr>
        <w:pStyle w:val="Prrafodelista"/>
        <w:numPr>
          <w:ilvl w:val="1"/>
          <w:numId w:val="17"/>
        </w:numPr>
        <w:jc w:val="both"/>
      </w:pPr>
      <w:r>
        <w:t xml:space="preserve">Una vez </w:t>
      </w:r>
      <w:r w:rsidR="001B623B">
        <w:t xml:space="preserve">abierto </w:t>
      </w:r>
      <w:r>
        <w:t>el asistente de instalación</w:t>
      </w:r>
      <w:r w:rsidR="001B623B">
        <w:t>,</w:t>
      </w:r>
      <w:r>
        <w:t xml:space="preserve"> </w:t>
      </w:r>
      <w:r w:rsidR="001B623B">
        <w:t>se</w:t>
      </w:r>
      <w:r>
        <w:t xml:space="preserve"> solicitará elegir en que idioma queremos leer las instrucciones del asistente </w:t>
      </w:r>
      <w:r w:rsidR="001B623B">
        <w:t>de</w:t>
      </w:r>
      <w:r>
        <w:t xml:space="preserve"> instalación.</w:t>
      </w:r>
    </w:p>
    <w:p w:rsidR="00F25A8A" w:rsidRDefault="00F25A8A" w:rsidP="00A256BF">
      <w:pPr>
        <w:ind w:left="36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676525" cy="13774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143" cy="138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15F" w:rsidRDefault="00F25A8A" w:rsidP="00725E50">
      <w:pPr>
        <w:pStyle w:val="Prrafodelista"/>
        <w:numPr>
          <w:ilvl w:val="1"/>
          <w:numId w:val="17"/>
        </w:numPr>
        <w:jc w:val="both"/>
      </w:pPr>
      <w:r>
        <w:t>Podemos cambiar el idioma a ingl</w:t>
      </w:r>
      <w:r w:rsidR="001B623B">
        <w:t>é</w:t>
      </w:r>
      <w:r>
        <w:t xml:space="preserve">s simplemente desplegando el </w:t>
      </w:r>
      <w:r w:rsidR="0016592F">
        <w:t>menú</w:t>
      </w:r>
      <w:r>
        <w:t xml:space="preserve"> de idiomas desde la flecha que apunta hacia abajo ubicada a la derecha.</w:t>
      </w:r>
    </w:p>
    <w:p w:rsidR="00F25A8A" w:rsidRDefault="00F25A8A" w:rsidP="00A256BF">
      <w:pPr>
        <w:ind w:left="72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752725" cy="14303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12" cy="143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BF" w:rsidRDefault="00E556A5" w:rsidP="00E556A5">
      <w:pPr>
        <w:pStyle w:val="Ttulo3"/>
      </w:pPr>
      <w:r>
        <w:t xml:space="preserve">3) </w:t>
      </w:r>
      <w:r w:rsidR="009E4257">
        <w:t>Carpeta</w:t>
      </w:r>
      <w:r w:rsidR="00A256BF" w:rsidRPr="00784DE2">
        <w:t xml:space="preserve"> de Instalación</w:t>
      </w:r>
    </w:p>
    <w:p w:rsidR="00F25A8A" w:rsidRDefault="00F25A8A" w:rsidP="00725E50">
      <w:pPr>
        <w:pStyle w:val="Prrafodelista"/>
        <w:numPr>
          <w:ilvl w:val="1"/>
          <w:numId w:val="13"/>
        </w:numPr>
        <w:jc w:val="both"/>
      </w:pPr>
      <w:r>
        <w:t>Una vez seleccionado el idioma</w:t>
      </w:r>
      <w:r w:rsidR="00165538">
        <w:t>,</w:t>
      </w:r>
      <w:r>
        <w:t xml:space="preserve"> hacemos </w:t>
      </w:r>
      <w:proofErr w:type="spellStart"/>
      <w:r>
        <w:t>click</w:t>
      </w:r>
      <w:proofErr w:type="spellEnd"/>
      <w:r>
        <w:t xml:space="preserve"> en </w:t>
      </w:r>
      <w:r w:rsidR="00165538">
        <w:t>“A</w:t>
      </w:r>
      <w:r>
        <w:t>ceptar</w:t>
      </w:r>
      <w:r w:rsidR="00165538">
        <w:t>”</w:t>
      </w:r>
      <w:r>
        <w:t xml:space="preserve"> y </w:t>
      </w:r>
      <w:r w:rsidR="00165538">
        <w:t xml:space="preserve">se iniciará el Asistente de Instalación. </w:t>
      </w:r>
    </w:p>
    <w:p w:rsidR="00165538" w:rsidRDefault="00165538" w:rsidP="00B42F3A">
      <w:pPr>
        <w:pStyle w:val="Prrafodelista"/>
        <w:ind w:left="792"/>
        <w:jc w:val="both"/>
      </w:pPr>
      <w:r>
        <w:t>En este paso, se debe indicar en que ubicación de nuestro ordenador queremos instalar el programa. Por defecto, se crea una carpeta en la ubicación “</w:t>
      </w:r>
      <w:r w:rsidRPr="00165538">
        <w:rPr>
          <w:b/>
        </w:rPr>
        <w:t>C:\</w:t>
      </w:r>
      <w:proofErr w:type="spellStart"/>
      <w:r w:rsidRPr="00165538">
        <w:rPr>
          <w:b/>
        </w:rPr>
        <w:t>Program</w:t>
      </w:r>
      <w:proofErr w:type="spellEnd"/>
      <w:r w:rsidRPr="00165538">
        <w:rPr>
          <w:b/>
        </w:rPr>
        <w:t xml:space="preserve"> Files (x86)</w:t>
      </w:r>
      <w:r>
        <w:t xml:space="preserve">” llamada </w:t>
      </w:r>
      <w:proofErr w:type="spellStart"/>
      <w:r w:rsidRPr="00165538">
        <w:rPr>
          <w:b/>
        </w:rPr>
        <w:t>ControlPacientes</w:t>
      </w:r>
      <w:proofErr w:type="spellEnd"/>
      <w:r>
        <w:t xml:space="preserve"> como indica la imagen.</w:t>
      </w:r>
    </w:p>
    <w:p w:rsidR="00755610" w:rsidRDefault="00755610" w:rsidP="00B42F3A">
      <w:pPr>
        <w:pStyle w:val="Prrafodelista"/>
        <w:ind w:left="792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4758487" cy="3705225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42" cy="371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92" w:rsidRDefault="00165538" w:rsidP="00725E50">
      <w:pPr>
        <w:pStyle w:val="Prrafodelista"/>
        <w:numPr>
          <w:ilvl w:val="1"/>
          <w:numId w:val="13"/>
        </w:numPr>
        <w:jc w:val="both"/>
      </w:pPr>
      <w:r>
        <w:t xml:space="preserve">Si se desea instalar el programa en </w:t>
      </w:r>
      <w:r w:rsidR="00755610">
        <w:t>otra ubicación</w:t>
      </w:r>
      <w:r>
        <w:t>,</w:t>
      </w:r>
      <w:r w:rsidR="00755610">
        <w:t xml:space="preserve"> </w:t>
      </w:r>
      <w:r>
        <w:t>se debe</w:t>
      </w:r>
      <w:r w:rsidR="00755610">
        <w:t xml:space="preserve"> hacer </w:t>
      </w:r>
      <w:proofErr w:type="spellStart"/>
      <w:r w:rsidR="00755610">
        <w:t>click</w:t>
      </w:r>
      <w:proofErr w:type="spellEnd"/>
      <w:r w:rsidR="00755610">
        <w:t xml:space="preserve"> en el botón “Examinar”</w:t>
      </w:r>
      <w:r>
        <w:t>.</w:t>
      </w:r>
      <w:r w:rsidR="00755610">
        <w:t xml:space="preserve"> </w:t>
      </w:r>
      <w:r>
        <w:t>S</w:t>
      </w:r>
      <w:r w:rsidR="00755610">
        <w:t>e abrirá una nueva ventana, como muestra la imagen, en la cual navegaremos</w:t>
      </w:r>
      <w:r>
        <w:t xml:space="preserve"> </w:t>
      </w:r>
      <w:r w:rsidR="00683C94">
        <w:t xml:space="preserve">por nuestro ordenador hasta </w:t>
      </w:r>
      <w:r>
        <w:t>encontrar</w:t>
      </w:r>
      <w:r w:rsidR="00683C94">
        <w:t xml:space="preserve"> </w:t>
      </w:r>
      <w:r>
        <w:t xml:space="preserve">el destino </w:t>
      </w:r>
      <w:r w:rsidR="00683C94">
        <w:t>de instalación</w:t>
      </w:r>
      <w:r>
        <w:t>.</w:t>
      </w:r>
      <w:r w:rsidR="00961459">
        <w:t xml:space="preserve"> Una vez elegida la ubicación, hacer </w:t>
      </w:r>
      <w:proofErr w:type="spellStart"/>
      <w:r w:rsidR="00961459">
        <w:t>click</w:t>
      </w:r>
      <w:proofErr w:type="spellEnd"/>
      <w:r w:rsidR="00961459">
        <w:t xml:space="preserve"> en el botón “Aceptar”</w:t>
      </w:r>
    </w:p>
    <w:p w:rsidR="00755610" w:rsidRDefault="00755610" w:rsidP="00B42F3A">
      <w:pPr>
        <w:pStyle w:val="Prrafodelista"/>
        <w:ind w:left="792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69E335D9" wp14:editId="4C95A451">
            <wp:extent cx="4362450" cy="337682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31" cy="33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A" w:rsidRDefault="00B42F3A" w:rsidP="00B42F3A">
      <w:pPr>
        <w:pStyle w:val="Ttulo3"/>
      </w:pPr>
      <w:r>
        <w:t xml:space="preserve">4) </w:t>
      </w:r>
      <w:r w:rsidR="009E4257">
        <w:t>Carpeta</w:t>
      </w:r>
      <w:r>
        <w:t xml:space="preserve"> del menú inicio</w:t>
      </w:r>
    </w:p>
    <w:p w:rsidR="00961459" w:rsidRDefault="00961459" w:rsidP="00725E50">
      <w:pPr>
        <w:pStyle w:val="Prrafodelista"/>
        <w:numPr>
          <w:ilvl w:val="1"/>
          <w:numId w:val="14"/>
        </w:numPr>
        <w:jc w:val="both"/>
      </w:pPr>
      <w:r>
        <w:t xml:space="preserve">Una vez elegida la ubicación de instalación, hacemos </w:t>
      </w:r>
      <w:proofErr w:type="spellStart"/>
      <w:r w:rsidR="001A5C54">
        <w:t>click</w:t>
      </w:r>
      <w:proofErr w:type="spellEnd"/>
      <w:r w:rsidR="001A5C54">
        <w:t xml:space="preserve"> en el botón “Siguiente &gt;”</w:t>
      </w:r>
      <w:r>
        <w:t xml:space="preserve">. </w:t>
      </w:r>
      <w:r w:rsidR="001A5C54">
        <w:t>La siguiente pantalla aparecerá</w:t>
      </w:r>
      <w:r>
        <w:t>:</w:t>
      </w:r>
    </w:p>
    <w:p w:rsidR="00A0668A" w:rsidRDefault="001A5C54" w:rsidP="00B42F3A">
      <w:pPr>
        <w:pStyle w:val="Prrafodelista"/>
        <w:ind w:left="792"/>
      </w:pPr>
      <w:r>
        <w:rPr>
          <w:noProof/>
          <w:lang w:val="es-ES" w:eastAsia="es-ES"/>
        </w:rPr>
        <w:drawing>
          <wp:inline distT="0" distB="0" distL="0" distR="0">
            <wp:extent cx="4848225" cy="37719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257" w:rsidRDefault="009E4257" w:rsidP="00B42F3A">
      <w:pPr>
        <w:pStyle w:val="Prrafodelista"/>
        <w:ind w:left="792"/>
      </w:pPr>
    </w:p>
    <w:p w:rsidR="00961459" w:rsidRDefault="00961459" w:rsidP="00725E50">
      <w:pPr>
        <w:pStyle w:val="Prrafodelista"/>
        <w:numPr>
          <w:ilvl w:val="1"/>
          <w:numId w:val="14"/>
        </w:numPr>
        <w:jc w:val="both"/>
      </w:pPr>
      <w:r>
        <w:t>E</w:t>
      </w:r>
      <w:r w:rsidR="001A5C54">
        <w:t xml:space="preserve">n esta pantalla tenemos la opción de cambiar el nombre de la carpeta ubicada en el menú inicio, en la cual se va a encontrar el acceso directo a nuestro programa. Se recomienda no </w:t>
      </w:r>
      <w:r w:rsidR="001A5C54">
        <w:lastRenderedPageBreak/>
        <w:t xml:space="preserve">modificar </w:t>
      </w:r>
      <w:r>
        <w:t>la opción que viene por defecto</w:t>
      </w:r>
      <w:r w:rsidR="001A5C54">
        <w:t>.</w:t>
      </w:r>
      <w:r>
        <w:t xml:space="preserve"> En caso de que</w:t>
      </w:r>
      <w:r w:rsidR="001A5C54">
        <w:t xml:space="preserve"> desee cambiarla</w:t>
      </w:r>
      <w:r>
        <w:t>,</w:t>
      </w:r>
      <w:r w:rsidR="001A5C54">
        <w:t xml:space="preserve"> debe </w:t>
      </w:r>
      <w:r>
        <w:t>hacer</w:t>
      </w:r>
      <w:r w:rsidR="001A5C54">
        <w:t xml:space="preserve"> </w:t>
      </w:r>
      <w:proofErr w:type="spellStart"/>
      <w:r w:rsidR="001A5C54">
        <w:t>click</w:t>
      </w:r>
      <w:proofErr w:type="spellEnd"/>
      <w:r w:rsidR="001A5C54">
        <w:t xml:space="preserve"> en el botón “Examinar” para poder navegar por las demás carpetas de programas ubicados en el menú inicio</w:t>
      </w:r>
      <w:r w:rsidR="00FF5879">
        <w:t>,</w:t>
      </w:r>
      <w:r>
        <w:t xml:space="preserve"> elegir la opción deseada</w:t>
      </w:r>
      <w:r w:rsidR="00FF5879">
        <w:t xml:space="preserve"> y oprimir el botón “Aceptar”</w:t>
      </w:r>
    </w:p>
    <w:p w:rsidR="00FF5879" w:rsidRDefault="00961459" w:rsidP="00B42F3A">
      <w:pPr>
        <w:pStyle w:val="Prrafodelista"/>
        <w:ind w:left="792"/>
        <w:jc w:val="both"/>
      </w:pPr>
      <w:r>
        <w:t>Una vez elegida la ubicación dentro del Menú Inicio,</w:t>
      </w:r>
      <w:r w:rsidR="001A5C54">
        <w:t xml:space="preserve"> </w:t>
      </w:r>
      <w:r w:rsidR="00FF5879">
        <w:t xml:space="preserve">hacer </w:t>
      </w:r>
      <w:proofErr w:type="spellStart"/>
      <w:r w:rsidR="00FF5879">
        <w:t>click</w:t>
      </w:r>
      <w:proofErr w:type="spellEnd"/>
      <w:r w:rsidR="00FF5879">
        <w:t xml:space="preserve"> </w:t>
      </w:r>
      <w:r w:rsidR="001A5C54">
        <w:t xml:space="preserve">en “Siguiente &gt;” </w:t>
      </w:r>
      <w:r w:rsidR="00FF5879">
        <w:t>para continuar con la instalación.</w:t>
      </w:r>
    </w:p>
    <w:p w:rsidR="00B42F3A" w:rsidRDefault="00B42F3A" w:rsidP="009E4257">
      <w:pPr>
        <w:pStyle w:val="Ttulo3"/>
        <w:rPr>
          <w:rFonts w:asciiTheme="minorHAnsi" w:eastAsiaTheme="minorHAnsi" w:hAnsiTheme="minorHAnsi" w:cstheme="minorBidi"/>
          <w:color w:val="auto"/>
        </w:rPr>
      </w:pPr>
      <w:r>
        <w:t>5)</w:t>
      </w:r>
      <w:r w:rsidR="009E4257">
        <w:t xml:space="preserve"> Acceso Directo en el Escritorio</w:t>
      </w:r>
    </w:p>
    <w:p w:rsidR="009E4257" w:rsidRDefault="007559BD" w:rsidP="00725E50">
      <w:pPr>
        <w:pStyle w:val="Prrafodelista"/>
        <w:numPr>
          <w:ilvl w:val="1"/>
          <w:numId w:val="9"/>
        </w:numPr>
        <w:jc w:val="both"/>
      </w:pPr>
      <w:r w:rsidRPr="00FF5879">
        <w:t xml:space="preserve">La </w:t>
      </w:r>
      <w:r w:rsidR="00FF5879" w:rsidRPr="00FF5879">
        <w:t xml:space="preserve">siguiente </w:t>
      </w:r>
      <w:r w:rsidRPr="00FF5879">
        <w:t xml:space="preserve">pantalla nos da la opción de crear, además de en el menú inicio, un acceso directo </w:t>
      </w:r>
      <w:r w:rsidR="00FF5879" w:rsidRPr="00FF5879">
        <w:t xml:space="preserve">en el escritorio </w:t>
      </w:r>
      <w:r w:rsidRPr="00FF5879">
        <w:t>para poder abrir el programa con mayor rapidez</w:t>
      </w:r>
      <w:r w:rsidR="00FF5879" w:rsidRPr="00FF5879">
        <w:t>.</w:t>
      </w:r>
      <w:r w:rsidRPr="00FF5879">
        <w:t xml:space="preserve"> </w:t>
      </w:r>
    </w:p>
    <w:p w:rsidR="00FF5879" w:rsidRDefault="00FF5879" w:rsidP="009E4257">
      <w:pPr>
        <w:pStyle w:val="Prrafodelista"/>
        <w:ind w:left="792"/>
        <w:jc w:val="both"/>
      </w:pPr>
      <w:r w:rsidRPr="00FF5879">
        <w:t>E</w:t>
      </w:r>
      <w:r w:rsidR="007559BD" w:rsidRPr="00FF5879">
        <w:t>n caso de que</w:t>
      </w:r>
      <w:r w:rsidRPr="00FF5879">
        <w:t>rer</w:t>
      </w:r>
      <w:r w:rsidR="007559BD" w:rsidRPr="00FF5879">
        <w:t xml:space="preserve"> crear un acceso directo en el escritorio</w:t>
      </w:r>
      <w:r w:rsidRPr="00FF5879">
        <w:t>,</w:t>
      </w:r>
      <w:r w:rsidR="007559BD" w:rsidRPr="00FF5879">
        <w:t xml:space="preserve"> hay que dejar marcado el cuadrado</w:t>
      </w:r>
      <w:r w:rsidR="00886DEB" w:rsidRPr="00FF5879">
        <w:t xml:space="preserve"> con el símbolo “</w:t>
      </w:r>
      <w:r w:rsidR="00886DEB" w:rsidRPr="00FF5879">
        <w:sym w:font="Wingdings" w:char="F0FC"/>
      </w:r>
      <w:r w:rsidR="00886DEB" w:rsidRPr="00FF5879">
        <w:t>”</w:t>
      </w:r>
      <w:r w:rsidR="007559BD" w:rsidRPr="00FF5879">
        <w:t xml:space="preserve"> como viene por defecto</w:t>
      </w:r>
      <w:r w:rsidRPr="00FF5879">
        <w:t>. En</w:t>
      </w:r>
      <w:r w:rsidR="007559BD" w:rsidRPr="00FF5879">
        <w:t xml:space="preserve"> caso contrario</w:t>
      </w:r>
      <w:r w:rsidRPr="00FF5879">
        <w:t>,</w:t>
      </w:r>
      <w:r w:rsidR="007559BD" w:rsidRPr="00FF5879">
        <w:t xml:space="preserve"> desmarcarlo haciéndole un </w:t>
      </w:r>
      <w:proofErr w:type="spellStart"/>
      <w:r w:rsidR="007559BD" w:rsidRPr="00FF5879">
        <w:t>click</w:t>
      </w:r>
      <w:proofErr w:type="spellEnd"/>
      <w:r w:rsidR="007559BD" w:rsidRPr="00FF5879">
        <w:t xml:space="preserve"> encima símbolo </w:t>
      </w:r>
      <w:r w:rsidR="0095685D" w:rsidRPr="00FF5879">
        <w:t>“</w:t>
      </w:r>
      <w:r w:rsidR="0095685D" w:rsidRPr="00FF5879">
        <w:sym w:font="Wingdings" w:char="F0FC"/>
      </w:r>
      <w:r w:rsidR="0095685D" w:rsidRPr="00FF5879">
        <w:t>”</w:t>
      </w:r>
      <w:r w:rsidRPr="00FF5879">
        <w:t>. Por último, oprimir</w:t>
      </w:r>
      <w:r w:rsidR="00886DEB" w:rsidRPr="00FF5879">
        <w:t xml:space="preserve"> “Siguiente &gt;”</w:t>
      </w:r>
      <w:r w:rsidRPr="00FF5879">
        <w:t xml:space="preserve"> para continuar con la instalación.</w:t>
      </w:r>
    </w:p>
    <w:p w:rsidR="00F25A8A" w:rsidRDefault="00F25A8A" w:rsidP="00FF5879">
      <w:pPr>
        <w:pStyle w:val="Prrafodelista"/>
        <w:ind w:left="360"/>
        <w:jc w:val="center"/>
      </w:pPr>
      <w:r>
        <w:rPr>
          <w:noProof/>
          <w:lang w:val="es-ES" w:eastAsia="es-ES"/>
        </w:rPr>
        <w:drawing>
          <wp:inline distT="0" distB="0" distL="0" distR="0" wp14:anchorId="1FC967BE" wp14:editId="0C9D98A0">
            <wp:extent cx="4583415" cy="355282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573" cy="35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257" w:rsidRDefault="009E42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inorHAnsi" w:eastAsiaTheme="minorHAnsi" w:hAnsiTheme="minorHAnsi" w:cstheme="minorBidi"/>
          <w:color w:val="auto"/>
          <w:lang w:eastAsia="en-US"/>
        </w:rPr>
      </w:pPr>
      <w:r>
        <w:br w:type="page"/>
      </w:r>
    </w:p>
    <w:p w:rsidR="00FF5879" w:rsidRDefault="009E4257" w:rsidP="009E4257">
      <w:pPr>
        <w:pStyle w:val="Ttulo3"/>
      </w:pPr>
      <w:r>
        <w:lastRenderedPageBreak/>
        <w:t>6) Instalación</w:t>
      </w:r>
    </w:p>
    <w:p w:rsidR="009E4257" w:rsidRDefault="00886DEB" w:rsidP="00725E50">
      <w:pPr>
        <w:pStyle w:val="Prrafodelista"/>
        <w:numPr>
          <w:ilvl w:val="1"/>
          <w:numId w:val="15"/>
        </w:numPr>
        <w:jc w:val="both"/>
      </w:pPr>
      <w:r>
        <w:t>Por último</w:t>
      </w:r>
      <w:r w:rsidR="00FF5879">
        <w:t>, aparecerá</w:t>
      </w:r>
      <w:r>
        <w:t xml:space="preserve"> la pantalla de confirmación</w:t>
      </w:r>
      <w:r w:rsidR="00FF5879">
        <w:t>:</w:t>
      </w:r>
    </w:p>
    <w:p w:rsidR="009E4257" w:rsidRDefault="00886DEB" w:rsidP="009E4257">
      <w:pPr>
        <w:pStyle w:val="Prrafodelista"/>
        <w:ind w:left="792"/>
        <w:jc w:val="both"/>
      </w:pPr>
      <w:r>
        <w:rPr>
          <w:noProof/>
          <w:lang w:val="es-ES" w:eastAsia="es-ES"/>
        </w:rPr>
        <w:drawing>
          <wp:inline distT="0" distB="0" distL="0" distR="0" wp14:anchorId="7000E1BC" wp14:editId="6CE0E946">
            <wp:extent cx="4543425" cy="3499061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561" cy="35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257" w:rsidRDefault="00FF5879" w:rsidP="009E4257">
      <w:pPr>
        <w:pStyle w:val="Prrafodelista"/>
        <w:ind w:left="792"/>
        <w:jc w:val="both"/>
      </w:pPr>
      <w:r>
        <w:t>E</w:t>
      </w:r>
      <w:r w:rsidR="00886DEB">
        <w:t>n caso de querer cambiar alguna de las configuraciones que elegimos previamente</w:t>
      </w:r>
      <w:r>
        <w:t>,</w:t>
      </w:r>
      <w:r w:rsidR="00886DEB">
        <w:t xml:space="preserve"> </w:t>
      </w:r>
      <w:r>
        <w:t>se debe</w:t>
      </w:r>
      <w:r w:rsidR="00886DEB">
        <w:t xml:space="preserve"> hacer </w:t>
      </w:r>
      <w:proofErr w:type="spellStart"/>
      <w:r w:rsidR="00886DEB">
        <w:t>click</w:t>
      </w:r>
      <w:proofErr w:type="spellEnd"/>
      <w:r w:rsidR="00886DEB">
        <w:t xml:space="preserve"> en</w:t>
      </w:r>
      <w:r>
        <w:t xml:space="preserve"> el botón</w:t>
      </w:r>
      <w:r w:rsidR="00886DEB">
        <w:t xml:space="preserve"> “&lt; Atrás” </w:t>
      </w:r>
      <w:r w:rsidR="00A918B9">
        <w:t>y repetir los pasos realizados anteriormente</w:t>
      </w:r>
      <w:r>
        <w:t>.</w:t>
      </w:r>
      <w:r w:rsidR="00A918B9">
        <w:t xml:space="preserve"> </w:t>
      </w:r>
      <w:r>
        <w:t>En caso contrario, oprimir el botón</w:t>
      </w:r>
      <w:r w:rsidR="00A918B9">
        <w:t xml:space="preserve"> “Instalar” </w:t>
      </w:r>
      <w:r>
        <w:t>para comenzar con la instalación del software</w:t>
      </w:r>
      <w:r w:rsidR="00A918B9">
        <w:t>.</w:t>
      </w:r>
    </w:p>
    <w:p w:rsidR="00FF5879" w:rsidRDefault="00FF5879" w:rsidP="00725E50">
      <w:pPr>
        <w:pStyle w:val="Prrafodelista"/>
        <w:numPr>
          <w:ilvl w:val="1"/>
          <w:numId w:val="15"/>
        </w:numPr>
        <w:jc w:val="both"/>
      </w:pPr>
      <w:r>
        <w:t>Una vez terminada la instalación, nos aparecerá la siguiente pantalla:</w:t>
      </w:r>
    </w:p>
    <w:p w:rsidR="00FF5879" w:rsidRDefault="00A918B9" w:rsidP="00FF587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98BEBB5" wp14:editId="47DE493C">
            <wp:extent cx="4314825" cy="3349329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35" cy="335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099" w:rsidRPr="000E1099" w:rsidRDefault="00A918B9" w:rsidP="000E1099">
      <w:pPr>
        <w:spacing w:after="0"/>
        <w:jc w:val="both"/>
      </w:pPr>
      <w:r w:rsidRPr="000E1099">
        <w:lastRenderedPageBreak/>
        <w:t>Esta pantalla nos indica que la instalación se realizó con éxito</w:t>
      </w:r>
      <w:r w:rsidR="000E1099" w:rsidRPr="000E1099">
        <w:t>.</w:t>
      </w:r>
    </w:p>
    <w:p w:rsidR="000E1099" w:rsidRPr="000E1099" w:rsidRDefault="000E1099" w:rsidP="000E1099">
      <w:pPr>
        <w:spacing w:after="0"/>
        <w:jc w:val="both"/>
      </w:pPr>
      <w:r w:rsidRPr="000E1099">
        <w:t>E</w:t>
      </w:r>
      <w:r w:rsidR="00A918B9" w:rsidRPr="000E1099">
        <w:t>n caso de</w:t>
      </w:r>
      <w:r w:rsidR="00262FD1" w:rsidRPr="000E1099">
        <w:t xml:space="preserve"> no querer abrir el programa una vez finalizada la </w:t>
      </w:r>
      <w:r w:rsidR="00FE2117" w:rsidRPr="000E1099">
        <w:t>instalación</w:t>
      </w:r>
      <w:r w:rsidRPr="000E1099">
        <w:t>,</w:t>
      </w:r>
      <w:r w:rsidR="00262FD1" w:rsidRPr="000E1099">
        <w:t xml:space="preserve"> se debe desmarcar el cuadro que contiene el símbolo</w:t>
      </w:r>
      <w:r w:rsidR="00A918B9" w:rsidRPr="000E1099">
        <w:t xml:space="preserve"> </w:t>
      </w:r>
      <w:r w:rsidR="00262FD1" w:rsidRPr="000E1099">
        <w:t>“</w:t>
      </w:r>
      <w:r w:rsidR="00262FD1" w:rsidRPr="000E1099">
        <w:sym w:font="Wingdings" w:char="F0FC"/>
      </w:r>
      <w:r w:rsidR="00262FD1" w:rsidRPr="000E1099">
        <w:t>”</w:t>
      </w:r>
      <w:r w:rsidR="00FE2117" w:rsidRPr="000E1099">
        <w:t xml:space="preserve">. </w:t>
      </w:r>
    </w:p>
    <w:p w:rsidR="00720B5E" w:rsidRDefault="00FE2117" w:rsidP="00720B5E">
      <w:pPr>
        <w:spacing w:after="0"/>
        <w:jc w:val="both"/>
      </w:pPr>
      <w:r w:rsidRPr="000E1099">
        <w:t xml:space="preserve">Si </w:t>
      </w:r>
      <w:r w:rsidR="0016592F" w:rsidRPr="000E1099">
        <w:t>quiero</w:t>
      </w:r>
      <w:r w:rsidR="00A918B9" w:rsidRPr="000E1099">
        <w:t xml:space="preserve"> abrir el programa inmediatamente debemos dejar tildada la opción con el símbolo “</w:t>
      </w:r>
      <w:r w:rsidR="00A918B9" w:rsidRPr="000E1099">
        <w:sym w:font="Wingdings" w:char="F0FC"/>
      </w:r>
      <w:r w:rsidR="00A918B9" w:rsidRPr="000E1099">
        <w:t xml:space="preserve">” y </w:t>
      </w:r>
      <w:r w:rsidR="000E1099" w:rsidRPr="000E1099">
        <w:t xml:space="preserve">al </w:t>
      </w:r>
      <w:r w:rsidR="00A918B9" w:rsidRPr="000E1099">
        <w:t xml:space="preserve">hacer </w:t>
      </w:r>
      <w:proofErr w:type="spellStart"/>
      <w:r w:rsidR="00A918B9" w:rsidRPr="000E1099">
        <w:t>click</w:t>
      </w:r>
      <w:proofErr w:type="spellEnd"/>
      <w:r w:rsidR="00A918B9" w:rsidRPr="000E1099">
        <w:t xml:space="preserve"> en </w:t>
      </w:r>
      <w:r w:rsidR="000E1099" w:rsidRPr="000E1099">
        <w:t>“</w:t>
      </w:r>
      <w:r w:rsidR="00A918B9" w:rsidRPr="000E1099">
        <w:t>Finalizar</w:t>
      </w:r>
      <w:r w:rsidR="000E1099" w:rsidRPr="000E1099">
        <w:t>”</w:t>
      </w:r>
      <w:r w:rsidR="00A918B9" w:rsidRPr="000E1099">
        <w:t>, automáticamente se cerrar</w:t>
      </w:r>
      <w:r w:rsidR="000E1099" w:rsidRPr="000E1099">
        <w:t>á</w:t>
      </w:r>
      <w:r w:rsidR="00A918B9" w:rsidRPr="000E1099">
        <w:t xml:space="preserve"> la ventana y el programa se </w:t>
      </w:r>
      <w:r w:rsidR="000E1099" w:rsidRPr="000E1099">
        <w:t>iniciará</w:t>
      </w:r>
      <w:r w:rsidR="00A918B9" w:rsidRPr="000E1099">
        <w:t xml:space="preserve"> como se ve en la siguiente </w:t>
      </w:r>
      <w:r w:rsidR="000E1099" w:rsidRPr="000E1099">
        <w:t>imagen, listo para usarse</w:t>
      </w:r>
      <w:r w:rsidR="00A918B9" w:rsidRPr="000E1099">
        <w:t>.</w:t>
      </w:r>
    </w:p>
    <w:p w:rsidR="0058412A" w:rsidRDefault="0058412A" w:rsidP="00720B5E">
      <w:pPr>
        <w:spacing w:after="0"/>
        <w:jc w:val="both"/>
      </w:pPr>
    </w:p>
    <w:p w:rsidR="0058412A" w:rsidRDefault="0058412A" w:rsidP="0058412A">
      <w:pPr>
        <w:pStyle w:val="Ttulo3"/>
      </w:pPr>
      <w:r>
        <w:t>7) Primera pantalla e íconos del programa</w:t>
      </w:r>
    </w:p>
    <w:p w:rsidR="0058412A" w:rsidRDefault="00A918B9" w:rsidP="0058412A">
      <w:pPr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179345" cy="287655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58" cy="290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AD" w:rsidRDefault="00A0668A" w:rsidP="00725E50">
      <w:pPr>
        <w:pStyle w:val="Prrafodelista"/>
        <w:numPr>
          <w:ilvl w:val="0"/>
          <w:numId w:val="16"/>
        </w:numPr>
        <w:spacing w:after="0"/>
        <w:jc w:val="both"/>
      </w:pPr>
      <w:r>
        <w:t>El icono para abrir el programa que se va a crear en el menú inicio y en el escritorio se vería como en la siguiente imagen:</w:t>
      </w:r>
    </w:p>
    <w:p w:rsidR="00E556A5" w:rsidRDefault="00CE19AD" w:rsidP="00E556A5">
      <w:pPr>
        <w:jc w:val="center"/>
      </w:pPr>
      <w:r>
        <w:rPr>
          <w:noProof/>
        </w:rPr>
        <w:drawing>
          <wp:inline distT="0" distB="0" distL="0" distR="0" wp14:anchorId="2DBBB0B2" wp14:editId="7EF8D087">
            <wp:extent cx="4339339" cy="348615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2621" cy="3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A5" w:rsidRPr="00E60E92" w:rsidRDefault="00E556A5" w:rsidP="00E556A5">
      <w:pPr>
        <w:pStyle w:val="Ttulo"/>
      </w:pPr>
      <w:bookmarkStart w:id="6" w:name="_Toc518238604"/>
      <w:r w:rsidRPr="00F823E5">
        <w:lastRenderedPageBreak/>
        <w:t>Manual del usuario</w:t>
      </w:r>
      <w:bookmarkEnd w:id="6"/>
    </w:p>
    <w:p w:rsidR="00E556A5" w:rsidRPr="00E60E92" w:rsidRDefault="00E556A5" w:rsidP="00E556A5">
      <w:pPr>
        <w:pStyle w:val="Ttulo2"/>
      </w:pPr>
      <w:bookmarkStart w:id="7" w:name="_Toc518167767"/>
      <w:bookmarkStart w:id="8" w:name="_Toc518238605"/>
      <w:r>
        <w:t xml:space="preserve">1) </w:t>
      </w:r>
      <w:r w:rsidRPr="00E60E92">
        <w:t>Ventana inicial de</w:t>
      </w:r>
      <w:bookmarkEnd w:id="7"/>
      <w:r>
        <w:t>l programa</w:t>
      </w:r>
      <w:bookmarkEnd w:id="8"/>
    </w:p>
    <w:p w:rsidR="00E556A5" w:rsidRDefault="00E556A5" w:rsidP="00E556A5">
      <w:pPr>
        <w:jc w:val="center"/>
      </w:pPr>
      <w:r w:rsidRPr="0000281D">
        <w:rPr>
          <w:rFonts w:ascii="Arial" w:eastAsia="Times New Roman" w:hAnsi="Arial" w:cs="Arial"/>
          <w:noProof/>
          <w:lang w:val="es-ES" w:eastAsia="es-ES"/>
        </w:rPr>
        <w:drawing>
          <wp:inline distT="0" distB="0" distL="0" distR="0" wp14:anchorId="7620B078" wp14:editId="5F1EECFE">
            <wp:extent cx="3190875" cy="2838450"/>
            <wp:effectExtent l="0" t="0" r="9525" b="0"/>
            <wp:docPr id="16" name="Picture 16" descr="https://lh3.googleusercontent.com/fIyGNfEytjAlQhGEh6OxcvEpkpJa1qjsLv7fE32OYb56Zw8BUG4CZGE0fFt6fQv9xojK7aUjbAf-hZ5L9YVjwQMNzaTzOD0YyC4khTAIDPN0RXipBmxqoclLjG3dZ4K3jKZ85_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IyGNfEytjAlQhGEh6OxcvEpkpJa1qjsLv7fE32OYb56Zw8BUG4CZGE0fFt6fQv9xojK7aUjbAf-hZ5L9YVjwQMNzaTzOD0YyC4khTAIDPN0RXipBmxqoclLjG3dZ4K3jKZ85_S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Default="00E556A5" w:rsidP="00E556A5">
      <w:pPr>
        <w:spacing w:after="0" w:line="240" w:lineRule="auto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</w:rPr>
        <w:t>Para ingresar al menú principal del programa, debemos poner las credenciales.</w:t>
      </w:r>
      <w:r>
        <w:rPr>
          <w:rFonts w:asciiTheme="minorHAnsi" w:hAnsiTheme="minorHAnsi" w:cstheme="minorHAnsi"/>
        </w:rPr>
        <w:t xml:space="preserve"> </w:t>
      </w:r>
      <w:r w:rsidRPr="00E556A5">
        <w:rPr>
          <w:rFonts w:asciiTheme="minorHAnsi" w:hAnsiTheme="minorHAnsi" w:cstheme="minorHAnsi"/>
        </w:rPr>
        <w:t>Esta</w:t>
      </w:r>
      <w:r>
        <w:rPr>
          <w:rFonts w:asciiTheme="minorHAnsi" w:hAnsiTheme="minorHAnsi" w:cstheme="minorHAnsi"/>
        </w:rPr>
        <w:t>s</w:t>
      </w:r>
      <w:r w:rsidRPr="00E556A5">
        <w:rPr>
          <w:rFonts w:asciiTheme="minorHAnsi" w:hAnsiTheme="minorHAnsi" w:cstheme="minorHAnsi"/>
        </w:rPr>
        <w:t xml:space="preserve"> son: </w:t>
      </w:r>
    </w:p>
    <w:p w:rsidR="00E556A5" w:rsidRPr="00E556A5" w:rsidRDefault="00E556A5" w:rsidP="00725E50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 w:rsidRPr="00E556A5">
        <w:rPr>
          <w:rFonts w:cstheme="minorHAnsi"/>
          <w:u w:val="single"/>
        </w:rPr>
        <w:t>Usuario</w:t>
      </w:r>
      <w:r>
        <w:rPr>
          <w:rFonts w:cstheme="minorHAnsi"/>
        </w:rPr>
        <w:t xml:space="preserve"> </w:t>
      </w:r>
      <w:r w:rsidRPr="00E556A5">
        <w:rPr>
          <w:rFonts w:cstheme="minorHAnsi"/>
        </w:rPr>
        <w:t>= “</w:t>
      </w:r>
      <w:proofErr w:type="spellStart"/>
      <w:r w:rsidRPr="00E556A5">
        <w:rPr>
          <w:rFonts w:cstheme="minorHAnsi"/>
        </w:rPr>
        <w:t>unlam</w:t>
      </w:r>
      <w:proofErr w:type="spellEnd"/>
      <w:r w:rsidRPr="00E556A5">
        <w:rPr>
          <w:rFonts w:cstheme="minorHAnsi"/>
        </w:rPr>
        <w:t xml:space="preserve">” </w:t>
      </w:r>
    </w:p>
    <w:p w:rsidR="00E556A5" w:rsidRPr="008B0D59" w:rsidRDefault="00E556A5" w:rsidP="00725E50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 w:rsidRPr="008B0D59">
        <w:rPr>
          <w:rFonts w:cstheme="minorHAnsi"/>
          <w:u w:val="single"/>
        </w:rPr>
        <w:t>Clave</w:t>
      </w:r>
      <w:r w:rsidRPr="008B0D59">
        <w:rPr>
          <w:rFonts w:cstheme="minorHAnsi"/>
        </w:rPr>
        <w:t xml:space="preserve"> = “</w:t>
      </w:r>
      <w:proofErr w:type="spellStart"/>
      <w:r w:rsidRPr="008B0D59">
        <w:rPr>
          <w:rFonts w:cstheme="minorHAnsi"/>
        </w:rPr>
        <w:t>unlam</w:t>
      </w:r>
      <w:proofErr w:type="spellEnd"/>
      <w:r w:rsidRPr="008B0D59">
        <w:rPr>
          <w:rFonts w:cstheme="minorHAnsi"/>
        </w:rPr>
        <w:t>”</w:t>
      </w:r>
    </w:p>
    <w:p w:rsidR="00E556A5" w:rsidRPr="00E556A5" w:rsidRDefault="00E556A5" w:rsidP="00E556A5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E556A5">
        <w:rPr>
          <w:rFonts w:asciiTheme="minorHAnsi" w:eastAsia="Times New Roman" w:hAnsiTheme="minorHAnsi" w:cstheme="minorHAnsi"/>
          <w:noProof/>
          <w:lang w:val="es-ES" w:eastAsia="es-ES"/>
        </w:rPr>
        <w:drawing>
          <wp:inline distT="0" distB="0" distL="0" distR="0" wp14:anchorId="4076C0CA" wp14:editId="26CECA2B">
            <wp:extent cx="3276600" cy="2952750"/>
            <wp:effectExtent l="0" t="0" r="0" b="0"/>
            <wp:docPr id="15" name="Picture 15" descr="https://lh6.googleusercontent.com/wcy0mwwH1irkz6dvRyXeWUHPBz8KrmvhDdcFVId7_stSobxibdweNS4Homa2Hb4tHyWgUrvZgTw-RToxfCL6PqmJ8FNFEvh2uXhp9ZTcORQnhBKpcFYoWKSrenmjw2ft7-F3wN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wcy0mwwH1irkz6dvRyXeWUHPBz8KrmvhDdcFVId7_stSobxibdweNS4Homa2Hb4tHyWgUrvZgTw-RToxfCL6PqmJ8FNFEvh2uXhp9ZTcORQnhBKpcFYoWKSrenmjw2ft7-F3wNL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56A5">
        <w:rPr>
          <w:rFonts w:asciiTheme="minorHAnsi" w:hAnsiTheme="minorHAnsi" w:cstheme="minorHAnsi"/>
        </w:rPr>
        <w:t xml:space="preserve"> </w:t>
      </w:r>
    </w:p>
    <w:p w:rsidR="00E556A5" w:rsidRPr="00E556A5" w:rsidRDefault="00E556A5" w:rsidP="00E556A5">
      <w:pPr>
        <w:spacing w:after="0" w:line="240" w:lineRule="auto"/>
        <w:ind w:left="360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</w:rPr>
        <w:t>Una vez validado el usuario y clave, la aplicación desplegará el menú principal con las opciones para tratamiento de datos. Estos son:</w:t>
      </w:r>
    </w:p>
    <w:p w:rsidR="00E556A5" w:rsidRPr="00E556A5" w:rsidRDefault="00E556A5" w:rsidP="00725E50">
      <w:pPr>
        <w:pStyle w:val="Prrafodelista"/>
        <w:numPr>
          <w:ilvl w:val="0"/>
          <w:numId w:val="18"/>
        </w:numPr>
        <w:spacing w:after="0" w:line="240" w:lineRule="auto"/>
        <w:ind w:left="1080"/>
        <w:rPr>
          <w:rFonts w:cstheme="minorHAnsi"/>
        </w:rPr>
      </w:pPr>
      <w:r w:rsidRPr="00E556A5">
        <w:rPr>
          <w:rFonts w:cstheme="minorHAnsi"/>
        </w:rPr>
        <w:t xml:space="preserve">Ingreso de Datos </w:t>
      </w:r>
    </w:p>
    <w:p w:rsidR="00E556A5" w:rsidRPr="00E556A5" w:rsidRDefault="00E556A5" w:rsidP="00725E50">
      <w:pPr>
        <w:pStyle w:val="Prrafodelista"/>
        <w:numPr>
          <w:ilvl w:val="0"/>
          <w:numId w:val="18"/>
        </w:numPr>
        <w:spacing w:after="0" w:line="240" w:lineRule="auto"/>
        <w:ind w:left="1080"/>
        <w:rPr>
          <w:rFonts w:cstheme="minorHAnsi"/>
        </w:rPr>
      </w:pPr>
      <w:r w:rsidRPr="00E556A5">
        <w:rPr>
          <w:rFonts w:cstheme="minorHAnsi"/>
        </w:rPr>
        <w:t xml:space="preserve">Informes </w:t>
      </w:r>
    </w:p>
    <w:p w:rsidR="00E556A5" w:rsidRPr="00E556A5" w:rsidRDefault="00E556A5" w:rsidP="00725E50">
      <w:pPr>
        <w:pStyle w:val="Prrafodelista"/>
        <w:numPr>
          <w:ilvl w:val="0"/>
          <w:numId w:val="18"/>
        </w:numPr>
        <w:spacing w:after="0" w:line="240" w:lineRule="auto"/>
        <w:ind w:left="1080"/>
        <w:rPr>
          <w:rFonts w:cstheme="minorHAnsi"/>
        </w:rPr>
      </w:pPr>
      <w:r w:rsidRPr="00E556A5">
        <w:rPr>
          <w:rFonts w:cstheme="minorHAnsi"/>
        </w:rPr>
        <w:t xml:space="preserve">Registrar Usuarios </w:t>
      </w:r>
    </w:p>
    <w:p w:rsidR="00E556A5" w:rsidRPr="00E556A5" w:rsidRDefault="00E556A5" w:rsidP="00725E50">
      <w:pPr>
        <w:pStyle w:val="Prrafodelista"/>
        <w:numPr>
          <w:ilvl w:val="0"/>
          <w:numId w:val="18"/>
        </w:numPr>
        <w:spacing w:after="0" w:line="240" w:lineRule="auto"/>
        <w:ind w:left="1080"/>
        <w:rPr>
          <w:rFonts w:cstheme="minorHAnsi"/>
        </w:rPr>
      </w:pPr>
      <w:r w:rsidRPr="00E556A5">
        <w:rPr>
          <w:rFonts w:cstheme="minorHAnsi"/>
        </w:rPr>
        <w:t>Salir</w:t>
      </w:r>
      <w:r w:rsidRPr="00E556A5">
        <w:rPr>
          <w:rFonts w:cstheme="minorHAnsi"/>
        </w:rPr>
        <w:br/>
      </w:r>
    </w:p>
    <w:p w:rsidR="00E556A5" w:rsidRPr="00E556A5" w:rsidRDefault="00E556A5" w:rsidP="008B0D59">
      <w:pPr>
        <w:pStyle w:val="Ttulo2"/>
      </w:pPr>
      <w:bookmarkStart w:id="9" w:name="_Toc518167768"/>
      <w:bookmarkStart w:id="10" w:name="_Toc518238606"/>
      <w:r w:rsidRPr="00E556A5">
        <w:lastRenderedPageBreak/>
        <w:t>2</w:t>
      </w:r>
      <w:r w:rsidR="008B0D59">
        <w:t>)</w:t>
      </w:r>
      <w:r w:rsidRPr="00E556A5">
        <w:t xml:space="preserve"> Menú principal</w:t>
      </w:r>
      <w:bookmarkEnd w:id="9"/>
      <w:bookmarkEnd w:id="10"/>
    </w:p>
    <w:p w:rsidR="00E556A5" w:rsidRPr="00E556A5" w:rsidRDefault="00E556A5" w:rsidP="00E556A5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E556A5">
        <w:rPr>
          <w:rFonts w:asciiTheme="minorHAnsi" w:eastAsia="Times New Roman" w:hAnsiTheme="minorHAnsi" w:cstheme="minorHAnsi"/>
          <w:noProof/>
          <w:lang w:val="es-ES" w:eastAsia="es-ES"/>
        </w:rPr>
        <w:drawing>
          <wp:inline distT="0" distB="0" distL="0" distR="0" wp14:anchorId="662EA3B8" wp14:editId="264BAA5A">
            <wp:extent cx="2819400" cy="2800350"/>
            <wp:effectExtent l="0" t="0" r="0" b="0"/>
            <wp:docPr id="43" name="Picture 14" descr="https://lh4.googleusercontent.com/GAhVSQS1GEnRAVRvsqp4w-_DKTtqFJVLn8hEcukYwHPEkOJ3KkMdqVQUGkDrTLlgfb_KhjgmV7-ZPk6KFLTGeX_eMe0jn0UqKwy8ul04Wg7YliizJWkzLmJYjI49TCt0mCLO9K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GAhVSQS1GEnRAVRvsqp4w-_DKTtqFJVLn8hEcukYwHPEkOJ3KkMdqVQUGkDrTLlgfb_KhjgmV7-ZPk6KFLTGeX_eMe0jn0UqKwy8ul04Wg7YliizJWkzLmJYjI49TCt0mCLO9KZ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C351E8">
      <w:pPr>
        <w:pStyle w:val="Prrafodelista"/>
        <w:spacing w:after="0" w:line="240" w:lineRule="auto"/>
        <w:ind w:left="0"/>
        <w:rPr>
          <w:rFonts w:cstheme="minorHAnsi"/>
        </w:rPr>
      </w:pPr>
      <w:r w:rsidRPr="00E556A5">
        <w:rPr>
          <w:rFonts w:cstheme="minorHAnsi"/>
        </w:rPr>
        <w:t>La aplicación Control Pacientes posee las siguientes funcionalidades básicas:</w:t>
      </w:r>
    </w:p>
    <w:p w:rsidR="00E556A5" w:rsidRPr="00E556A5" w:rsidRDefault="00E556A5" w:rsidP="00C351E8">
      <w:pPr>
        <w:pStyle w:val="Prrafodelista"/>
        <w:spacing w:after="0" w:line="240" w:lineRule="auto"/>
        <w:ind w:left="0" w:firstLine="348"/>
        <w:rPr>
          <w:rFonts w:cstheme="minorHAnsi"/>
        </w:rPr>
      </w:pPr>
      <w:r w:rsidRPr="00E556A5">
        <w:rPr>
          <w:rFonts w:cstheme="minorHAnsi"/>
        </w:rPr>
        <w:t>•</w:t>
      </w:r>
      <w:r w:rsidRPr="00E556A5">
        <w:rPr>
          <w:rFonts w:cstheme="minorHAnsi"/>
        </w:rPr>
        <w:tab/>
        <w:t>Funcionalidad botón “Ingresar datos”</w:t>
      </w:r>
    </w:p>
    <w:p w:rsidR="00E556A5" w:rsidRPr="00E556A5" w:rsidRDefault="00E556A5" w:rsidP="00C351E8">
      <w:pPr>
        <w:pStyle w:val="Prrafodelista"/>
        <w:spacing w:after="0" w:line="240" w:lineRule="auto"/>
        <w:ind w:left="0" w:firstLine="348"/>
        <w:rPr>
          <w:rFonts w:cstheme="minorHAnsi"/>
        </w:rPr>
      </w:pPr>
      <w:r w:rsidRPr="00E556A5">
        <w:rPr>
          <w:rFonts w:cstheme="minorHAnsi"/>
        </w:rPr>
        <w:t>•</w:t>
      </w:r>
      <w:r w:rsidRPr="00E556A5">
        <w:rPr>
          <w:rFonts w:cstheme="minorHAnsi"/>
        </w:rPr>
        <w:tab/>
        <w:t>Funcionalidad botón “Informes”</w:t>
      </w:r>
    </w:p>
    <w:p w:rsidR="00E556A5" w:rsidRDefault="00E556A5" w:rsidP="00C351E8">
      <w:pPr>
        <w:pStyle w:val="Prrafodelista"/>
        <w:spacing w:after="0" w:line="240" w:lineRule="auto"/>
        <w:ind w:left="0" w:firstLine="348"/>
        <w:rPr>
          <w:rFonts w:cstheme="minorHAnsi"/>
        </w:rPr>
      </w:pPr>
      <w:r w:rsidRPr="00E556A5">
        <w:rPr>
          <w:rFonts w:cstheme="minorHAnsi"/>
        </w:rPr>
        <w:t>•</w:t>
      </w:r>
      <w:r w:rsidRPr="00E556A5">
        <w:rPr>
          <w:rFonts w:cstheme="minorHAnsi"/>
        </w:rPr>
        <w:tab/>
        <w:t>Funcionalidad botón “Salir”</w:t>
      </w:r>
    </w:p>
    <w:p w:rsidR="008B0D59" w:rsidRPr="00E556A5" w:rsidRDefault="008B0D59" w:rsidP="00E556A5">
      <w:pPr>
        <w:pStyle w:val="Prrafodelista"/>
        <w:spacing w:after="0" w:line="240" w:lineRule="auto"/>
        <w:ind w:left="360" w:firstLine="348"/>
        <w:rPr>
          <w:rFonts w:eastAsiaTheme="majorEastAsia" w:cstheme="minorHAnsi"/>
          <w:color w:val="2F5496" w:themeColor="accent1" w:themeShade="BF"/>
        </w:rPr>
      </w:pPr>
    </w:p>
    <w:p w:rsidR="00E556A5" w:rsidRPr="00E556A5" w:rsidRDefault="008B0D59" w:rsidP="008B0D59">
      <w:pPr>
        <w:pStyle w:val="Ttulo2"/>
        <w:rPr>
          <w:rFonts w:asciiTheme="minorHAnsi" w:hAnsiTheme="minorHAnsi" w:cstheme="minorHAnsi"/>
          <w:sz w:val="22"/>
          <w:szCs w:val="22"/>
        </w:rPr>
      </w:pPr>
      <w:bookmarkStart w:id="11" w:name="_Toc518167769"/>
      <w:bookmarkStart w:id="12" w:name="_Toc518238607"/>
      <w:r>
        <w:t>3)</w:t>
      </w:r>
      <w:r w:rsidR="00E556A5" w:rsidRPr="00E556A5">
        <w:t xml:space="preserve"> Ingreso de datos</w:t>
      </w:r>
      <w:bookmarkEnd w:id="11"/>
      <w:bookmarkEnd w:id="12"/>
    </w:p>
    <w:p w:rsidR="00E556A5" w:rsidRPr="00E556A5" w:rsidRDefault="00E556A5" w:rsidP="00E556A5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E556A5">
        <w:rPr>
          <w:rFonts w:asciiTheme="minorHAnsi" w:eastAsia="Times New Roman" w:hAnsiTheme="minorHAnsi" w:cstheme="minorHAnsi"/>
          <w:noProof/>
          <w:lang w:val="es-ES" w:eastAsia="es-ES"/>
        </w:rPr>
        <w:drawing>
          <wp:inline distT="0" distB="0" distL="0" distR="0" wp14:anchorId="3FD316BD" wp14:editId="201C148C">
            <wp:extent cx="2647950" cy="2867025"/>
            <wp:effectExtent l="0" t="0" r="0" b="9525"/>
            <wp:docPr id="44" name="Picture 13" descr="https://lh5.googleusercontent.com/fHWTa1sTr9B-9QKRY19rFMeYKBSGfjmZkESE5_xerE7UyA3Bkm8uX11NbZ3EL2b_l2FMX5OeUAFy2eizsZRzOAW3QIZ3KSYkXj6UWaGPRqVEXzj4MfdkfX6fs7iYokylN6nZrJ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fHWTa1sTr9B-9QKRY19rFMeYKBSGfjmZkESE5_xerE7UyA3Bkm8uX11NbZ3EL2b_l2FMX5OeUAFy2eizsZRzOAW3QIZ3KSYkXj6UWaGPRqVEXzj4MfdkfX6fs7iYokylN6nZrJki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C351E8">
      <w:pPr>
        <w:pStyle w:val="Prrafodelista"/>
        <w:spacing w:after="0" w:line="240" w:lineRule="auto"/>
        <w:ind w:left="0"/>
        <w:jc w:val="both"/>
        <w:rPr>
          <w:rFonts w:cstheme="minorHAnsi"/>
        </w:rPr>
      </w:pPr>
      <w:r w:rsidRPr="00E556A5">
        <w:rPr>
          <w:rFonts w:cstheme="minorHAnsi"/>
        </w:rPr>
        <w:t xml:space="preserve">La primera opción con la que se encontrará el usuario es la de Ingreso de datos. Presionando dicho botón, el usuario podrá acceder a un nuevo menú, donde podrá elegir entre las siguientes opciones: </w:t>
      </w:r>
    </w:p>
    <w:p w:rsidR="00E556A5" w:rsidRPr="00E556A5" w:rsidRDefault="00E556A5" w:rsidP="00C351E8">
      <w:pPr>
        <w:pStyle w:val="Prrafodelista"/>
        <w:spacing w:after="0" w:line="240" w:lineRule="auto"/>
        <w:ind w:left="0" w:firstLine="624"/>
        <w:jc w:val="both"/>
        <w:rPr>
          <w:rFonts w:cstheme="minorHAnsi"/>
        </w:rPr>
      </w:pPr>
      <w:r w:rsidRPr="00E556A5">
        <w:rPr>
          <w:rFonts w:cstheme="minorHAnsi"/>
        </w:rPr>
        <w:t xml:space="preserve">1. Datos Paciente </w:t>
      </w:r>
    </w:p>
    <w:p w:rsidR="00E556A5" w:rsidRPr="00E556A5" w:rsidRDefault="00E556A5" w:rsidP="00C351E8">
      <w:pPr>
        <w:pStyle w:val="Prrafodelista"/>
        <w:spacing w:after="0" w:line="240" w:lineRule="auto"/>
        <w:ind w:left="0" w:firstLine="624"/>
        <w:jc w:val="both"/>
        <w:rPr>
          <w:rFonts w:cstheme="minorHAnsi"/>
        </w:rPr>
      </w:pPr>
      <w:r w:rsidRPr="00E556A5">
        <w:rPr>
          <w:rFonts w:cstheme="minorHAnsi"/>
        </w:rPr>
        <w:t xml:space="preserve">2. Situación del Paciente </w:t>
      </w:r>
    </w:p>
    <w:p w:rsidR="00E556A5" w:rsidRPr="00E556A5" w:rsidRDefault="00E556A5" w:rsidP="00C351E8">
      <w:pPr>
        <w:pStyle w:val="Prrafodelista"/>
        <w:spacing w:after="0" w:line="240" w:lineRule="auto"/>
        <w:ind w:left="0" w:firstLine="624"/>
        <w:jc w:val="both"/>
        <w:rPr>
          <w:rFonts w:cstheme="minorHAnsi"/>
        </w:rPr>
      </w:pPr>
      <w:r w:rsidRPr="00E556A5">
        <w:rPr>
          <w:rFonts w:cstheme="minorHAnsi"/>
        </w:rPr>
        <w:t xml:space="preserve">3. Datos del médico </w:t>
      </w:r>
    </w:p>
    <w:p w:rsidR="00E556A5" w:rsidRPr="00E556A5" w:rsidRDefault="00E556A5" w:rsidP="00C351E8">
      <w:pPr>
        <w:pStyle w:val="Prrafodelista"/>
        <w:spacing w:after="0" w:line="240" w:lineRule="auto"/>
        <w:ind w:left="0" w:firstLine="624"/>
        <w:jc w:val="both"/>
        <w:rPr>
          <w:rFonts w:cstheme="minorHAnsi"/>
        </w:rPr>
      </w:pPr>
      <w:r w:rsidRPr="00E556A5">
        <w:rPr>
          <w:rFonts w:cstheme="minorHAnsi"/>
        </w:rPr>
        <w:t>4. Volver</w:t>
      </w:r>
    </w:p>
    <w:p w:rsidR="00E556A5" w:rsidRPr="00E556A5" w:rsidRDefault="00C351E8" w:rsidP="00C351E8">
      <w:pPr>
        <w:pStyle w:val="Ttulo3"/>
      </w:pPr>
      <w:bookmarkStart w:id="13" w:name="_Toc518167770"/>
      <w:r>
        <w:lastRenderedPageBreak/>
        <w:t xml:space="preserve">3.1) </w:t>
      </w:r>
      <w:r w:rsidR="00E556A5" w:rsidRPr="00E556A5">
        <w:t>Datos del Paciente</w:t>
      </w:r>
      <w:bookmarkEnd w:id="13"/>
    </w:p>
    <w:p w:rsidR="00E556A5" w:rsidRPr="00E556A5" w:rsidRDefault="00E556A5" w:rsidP="00C351E8">
      <w:pPr>
        <w:spacing w:after="0" w:line="240" w:lineRule="auto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</w:rPr>
        <w:t xml:space="preserve">Mediante esta opción, el usuario podrá agregar la información de un nuevo paciente ingresando: </w:t>
      </w:r>
    </w:p>
    <w:p w:rsidR="00E556A5" w:rsidRPr="00E556A5" w:rsidRDefault="00E556A5" w:rsidP="00725E50">
      <w:pPr>
        <w:pStyle w:val="Prrafodelista"/>
        <w:numPr>
          <w:ilvl w:val="0"/>
          <w:numId w:val="19"/>
        </w:numPr>
        <w:spacing w:after="0" w:line="240" w:lineRule="auto"/>
        <w:rPr>
          <w:rFonts w:cstheme="minorHAnsi"/>
        </w:rPr>
      </w:pPr>
      <w:r w:rsidRPr="00E556A5">
        <w:rPr>
          <w:rFonts w:cstheme="minorHAnsi"/>
        </w:rPr>
        <w:t xml:space="preserve">Código de Paciente </w:t>
      </w:r>
    </w:p>
    <w:p w:rsidR="00E556A5" w:rsidRPr="00E556A5" w:rsidRDefault="00E556A5" w:rsidP="00725E50">
      <w:pPr>
        <w:pStyle w:val="Prrafodelista"/>
        <w:numPr>
          <w:ilvl w:val="0"/>
          <w:numId w:val="19"/>
        </w:numPr>
        <w:spacing w:after="0" w:line="240" w:lineRule="auto"/>
        <w:rPr>
          <w:rFonts w:cstheme="minorHAnsi"/>
        </w:rPr>
      </w:pPr>
      <w:r w:rsidRPr="00E556A5">
        <w:rPr>
          <w:rFonts w:cstheme="minorHAnsi"/>
        </w:rPr>
        <w:t>Nombre de Paciente</w:t>
      </w:r>
    </w:p>
    <w:p w:rsidR="00E556A5" w:rsidRP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</w:p>
    <w:p w:rsidR="00E556A5" w:rsidRP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704D0810" wp14:editId="563B3969">
            <wp:extent cx="2362200" cy="2543175"/>
            <wp:effectExtent l="0" t="0" r="0" b="9525"/>
            <wp:docPr id="12" name="Picture 12" descr="https://lh4.googleusercontent.com/hMmB5sM8xq6dMLIb0UkRH8PGKF7T4FCY86JgxeWsx4Qen2s6JEbAUSwKdQSM-Iy3M5SPMP5vqjr00R-fgv26haD5k9uyaUaASNKmV8zQxLhe88sUS_-YC9E56Q3sP_BMDriCWY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hMmB5sM8xq6dMLIb0UkRH8PGKF7T4FCY86JgxeWsx4Qen2s6JEbAUSwKdQSM-Iy3M5SPMP5vqjr00R-fgv26haD5k9uyaUaASNKmV8zQxLhe88sUS_-YC9E56Q3sP_BMDriCWYz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pStyle w:val="Prrafodelista"/>
        <w:spacing w:after="0" w:line="240" w:lineRule="auto"/>
        <w:ind w:left="1416"/>
        <w:rPr>
          <w:rFonts w:cstheme="minorHAnsi"/>
        </w:rPr>
      </w:pPr>
    </w:p>
    <w:p w:rsidR="00E556A5" w:rsidRPr="00E556A5" w:rsidRDefault="00E556A5" w:rsidP="00B82BBD">
      <w:pPr>
        <w:pStyle w:val="Prrafodelista"/>
        <w:spacing w:after="0" w:line="240" w:lineRule="auto"/>
        <w:ind w:left="0"/>
        <w:rPr>
          <w:rFonts w:cstheme="minorHAnsi"/>
        </w:rPr>
      </w:pPr>
      <w:r w:rsidRPr="00E556A5">
        <w:rPr>
          <w:rFonts w:cstheme="minorHAnsi"/>
        </w:rPr>
        <w:t>Una vez ingresado los datos y presionando el botón GUARDAR, se mostrará el siguiente mensaje:</w:t>
      </w:r>
    </w:p>
    <w:p w:rsidR="00E556A5" w:rsidRPr="00E556A5" w:rsidRDefault="00E556A5" w:rsidP="00E556A5">
      <w:pPr>
        <w:pStyle w:val="Prrafodelista"/>
        <w:spacing w:after="0" w:line="240" w:lineRule="auto"/>
        <w:ind w:left="1416"/>
        <w:rPr>
          <w:rFonts w:cstheme="minorHAnsi"/>
        </w:rPr>
      </w:pPr>
    </w:p>
    <w:p w:rsid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391644B1" wp14:editId="26560215">
            <wp:extent cx="2209800" cy="2400300"/>
            <wp:effectExtent l="0" t="0" r="0" b="0"/>
            <wp:docPr id="56" name="Picture 11" descr="https://lh5.googleusercontent.com/IfszCECq9D-umUtPrvwWicVryOeyzlUAqyMediuFiGIfMQ_3-yDIEycfZ3nTPSEClIs2gSTZI4u263Xu0ML2IOtOFSTWv-oEn7TR4El0E0WLTitM2EfAg9C4ZGIV0wyX55nAsxW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IfszCECq9D-umUtPrvwWicVryOeyzlUAqyMediuFiGIfMQ_3-yDIEycfZ3nTPSEClIs2gSTZI4u263Xu0ML2IOtOFSTWv-oEn7TR4El0E0WLTitM2EfAg9C4ZGIV0wyX55nAsxWV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594" w:rsidRPr="00E556A5" w:rsidRDefault="00313594" w:rsidP="00E556A5">
      <w:pPr>
        <w:pStyle w:val="Prrafodelista"/>
        <w:spacing w:after="0" w:line="240" w:lineRule="auto"/>
        <w:ind w:left="2136"/>
        <w:rPr>
          <w:rFonts w:cstheme="minorHAnsi"/>
        </w:rPr>
      </w:pPr>
    </w:p>
    <w:p w:rsidR="00313594" w:rsidRDefault="003135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b/>
          <w:color w:val="1F3763" w:themeColor="accent1" w:themeShade="7F"/>
          <w:sz w:val="26"/>
          <w:szCs w:val="24"/>
          <w:lang w:eastAsia="en-US"/>
        </w:rPr>
      </w:pPr>
      <w:bookmarkStart w:id="14" w:name="_Toc518167771"/>
      <w:r>
        <w:br w:type="page"/>
      </w:r>
    </w:p>
    <w:p w:rsidR="00E556A5" w:rsidRPr="00E556A5" w:rsidRDefault="00313594" w:rsidP="00313594">
      <w:pPr>
        <w:pStyle w:val="Ttulo3"/>
      </w:pPr>
      <w:r>
        <w:lastRenderedPageBreak/>
        <w:t xml:space="preserve">3.2) </w:t>
      </w:r>
      <w:r w:rsidR="00E556A5" w:rsidRPr="00E556A5">
        <w:t>Situación del Paciente</w:t>
      </w:r>
      <w:bookmarkEnd w:id="14"/>
      <w:r w:rsidR="00E556A5" w:rsidRPr="00E556A5">
        <w:t xml:space="preserve"> </w:t>
      </w:r>
    </w:p>
    <w:p w:rsidR="00E556A5" w:rsidRPr="00E556A5" w:rsidRDefault="00E556A5" w:rsidP="0031359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</w:rPr>
        <w:t xml:space="preserve">Mediante esta opción, el usuario podrá registrar los datos de una nueva consulta médica, indicando los siguientes datos: </w:t>
      </w:r>
    </w:p>
    <w:p w:rsidR="00E556A5" w:rsidRPr="00E556A5" w:rsidRDefault="00E556A5" w:rsidP="00725E50">
      <w:pPr>
        <w:pStyle w:val="Prrafodelista"/>
        <w:numPr>
          <w:ilvl w:val="0"/>
          <w:numId w:val="20"/>
        </w:numPr>
        <w:spacing w:after="0" w:line="240" w:lineRule="auto"/>
        <w:ind w:left="720"/>
        <w:jc w:val="both"/>
        <w:rPr>
          <w:rFonts w:cstheme="minorHAnsi"/>
        </w:rPr>
      </w:pPr>
      <w:r w:rsidRPr="00E556A5">
        <w:rPr>
          <w:rFonts w:cstheme="minorHAnsi"/>
        </w:rPr>
        <w:t xml:space="preserve">Código del Paciente </w:t>
      </w:r>
    </w:p>
    <w:p w:rsidR="00E556A5" w:rsidRPr="00E556A5" w:rsidRDefault="00E556A5" w:rsidP="00725E50">
      <w:pPr>
        <w:pStyle w:val="Prrafodelista"/>
        <w:numPr>
          <w:ilvl w:val="0"/>
          <w:numId w:val="20"/>
        </w:numPr>
        <w:spacing w:after="0" w:line="240" w:lineRule="auto"/>
        <w:ind w:left="720"/>
        <w:jc w:val="both"/>
        <w:rPr>
          <w:rFonts w:cstheme="minorHAnsi"/>
        </w:rPr>
      </w:pPr>
      <w:r w:rsidRPr="00E556A5">
        <w:rPr>
          <w:rFonts w:cstheme="minorHAnsi"/>
        </w:rPr>
        <w:t xml:space="preserve">Código del Médico que atendió a dicho paciente </w:t>
      </w:r>
    </w:p>
    <w:p w:rsidR="00E556A5" w:rsidRPr="00E556A5" w:rsidRDefault="00E556A5" w:rsidP="00725E50">
      <w:pPr>
        <w:pStyle w:val="Prrafodelista"/>
        <w:numPr>
          <w:ilvl w:val="0"/>
          <w:numId w:val="20"/>
        </w:numPr>
        <w:spacing w:after="0" w:line="240" w:lineRule="auto"/>
        <w:ind w:left="720"/>
        <w:jc w:val="both"/>
        <w:rPr>
          <w:rFonts w:cstheme="minorHAnsi"/>
        </w:rPr>
      </w:pPr>
      <w:r w:rsidRPr="00E556A5">
        <w:rPr>
          <w:rFonts w:cstheme="minorHAnsi"/>
        </w:rPr>
        <w:t>Diagnóstico indicado por el Médico</w:t>
      </w:r>
    </w:p>
    <w:p w:rsidR="00E556A5" w:rsidRP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</w:p>
    <w:p w:rsidR="00E556A5" w:rsidRP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4C9AB9EB" wp14:editId="66DB417D">
            <wp:extent cx="2733675" cy="3009900"/>
            <wp:effectExtent l="0" t="0" r="9525" b="0"/>
            <wp:docPr id="57" name="Picture 10" descr="https://lh4.googleusercontent.com/gNaMXjVILDPe6lr7wvv6uV5arv5RyI5Lmog0Tv1zdtPssT8uCR36gs1r1KnFzcDPDQK7imeK9msPwO7yC6sW-EBtr8g3gIv2wJdrYeKwEwqSYB9G8crQBgWC242wlMsypGgMWO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gNaMXjVILDPe6lr7wvv6uV5arv5RyI5Lmog0Tv1zdtPssT8uCR36gs1r1KnFzcDPDQK7imeK9msPwO7yC6sW-EBtr8g3gIv2wJdrYeKwEwqSYB9G8crQBgWC242wlMsypGgMWOY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</w:p>
    <w:p w:rsidR="00E556A5" w:rsidRPr="00E556A5" w:rsidRDefault="00E556A5" w:rsidP="00313594">
      <w:pPr>
        <w:pStyle w:val="Prrafodelista"/>
        <w:spacing w:after="0" w:line="240" w:lineRule="auto"/>
        <w:ind w:left="0"/>
        <w:rPr>
          <w:rFonts w:cstheme="minorHAnsi"/>
        </w:rPr>
      </w:pPr>
      <w:r w:rsidRPr="00E556A5">
        <w:rPr>
          <w:rFonts w:cstheme="minorHAnsi"/>
        </w:rPr>
        <w:t>Una vez ingresado los datos y presionando el botón GUARDAR, se mostrará el siguiente mensaje:</w:t>
      </w:r>
    </w:p>
    <w:p w:rsidR="00E556A5" w:rsidRP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</w:p>
    <w:p w:rsidR="00E556A5" w:rsidRPr="00E556A5" w:rsidRDefault="00E556A5" w:rsidP="00E556A5">
      <w:pPr>
        <w:pStyle w:val="Prrafodelista"/>
        <w:spacing w:after="0" w:line="240" w:lineRule="auto"/>
        <w:ind w:left="2136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046C3F71" wp14:editId="47CA7C29">
            <wp:extent cx="2781300" cy="3028950"/>
            <wp:effectExtent l="0" t="0" r="0" b="0"/>
            <wp:docPr id="58" name="Picture 9" descr="https://lh3.googleusercontent.com/jxI4nlKD4PXJ5v4eonsvLStfOgC1yyggvEYZdRANDvfe8Dy6JVo4_xIo9-wjP0-bmeo6KaslRbmCO6spJAWNDe1VmbC3aS9nmMFSt1BxgZoaSPaH-EgMPYkBKPjMtCXp8WBdzU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jxI4nlKD4PXJ5v4eonsvLStfOgC1yyggvEYZdRANDvfe8Dy6JVo4_xIo9-wjP0-bmeo6KaslRbmCO6spJAWNDe1VmbC3aS9nmMFSt1BxgZoaSPaH-EgMPYkBKPjMtCXp8WBdzUmb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spacing w:after="0" w:line="240" w:lineRule="auto"/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E556A5">
        <w:rPr>
          <w:rFonts w:asciiTheme="minorHAnsi" w:hAnsiTheme="minorHAnsi" w:cstheme="minorHAnsi"/>
        </w:rPr>
        <w:br w:type="page"/>
      </w:r>
    </w:p>
    <w:p w:rsidR="00E556A5" w:rsidRPr="00313594" w:rsidRDefault="00313594" w:rsidP="00313594">
      <w:pPr>
        <w:pStyle w:val="Ttulo3"/>
      </w:pPr>
      <w:bookmarkStart w:id="15" w:name="_Toc518167772"/>
      <w:r>
        <w:lastRenderedPageBreak/>
        <w:t xml:space="preserve">3.3) </w:t>
      </w:r>
      <w:r w:rsidR="00E556A5" w:rsidRPr="00313594">
        <w:t>Datos del Médico</w:t>
      </w:r>
      <w:bookmarkEnd w:id="15"/>
      <w:r w:rsidR="00E556A5" w:rsidRPr="00313594">
        <w:t xml:space="preserve"> </w:t>
      </w:r>
    </w:p>
    <w:p w:rsidR="00E556A5" w:rsidRPr="00E556A5" w:rsidRDefault="00E556A5" w:rsidP="0031359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</w:rPr>
        <w:t xml:space="preserve">Mediante esta opción, el usuario puede ingresar los datos para registrar un nuevo Médico. Para ello el mismo debe ingresar: </w:t>
      </w:r>
    </w:p>
    <w:p w:rsidR="00E556A5" w:rsidRPr="00E556A5" w:rsidRDefault="00E556A5" w:rsidP="00725E50">
      <w:pPr>
        <w:pStyle w:val="Prrafodelista"/>
        <w:numPr>
          <w:ilvl w:val="0"/>
          <w:numId w:val="21"/>
        </w:numPr>
        <w:spacing w:after="0" w:line="240" w:lineRule="auto"/>
        <w:ind w:left="720"/>
        <w:jc w:val="both"/>
        <w:rPr>
          <w:rFonts w:cstheme="minorHAnsi"/>
        </w:rPr>
      </w:pPr>
      <w:r w:rsidRPr="00E556A5">
        <w:rPr>
          <w:rFonts w:cstheme="minorHAnsi"/>
        </w:rPr>
        <w:t xml:space="preserve">Código del Médico </w:t>
      </w:r>
    </w:p>
    <w:p w:rsidR="00E556A5" w:rsidRPr="00E556A5" w:rsidRDefault="00E556A5" w:rsidP="00725E50">
      <w:pPr>
        <w:pStyle w:val="Prrafodelista"/>
        <w:numPr>
          <w:ilvl w:val="0"/>
          <w:numId w:val="21"/>
        </w:numPr>
        <w:spacing w:after="0" w:line="240" w:lineRule="auto"/>
        <w:ind w:left="720"/>
        <w:jc w:val="both"/>
        <w:rPr>
          <w:rFonts w:cstheme="minorHAnsi"/>
        </w:rPr>
      </w:pPr>
      <w:r w:rsidRPr="00E556A5">
        <w:rPr>
          <w:rFonts w:cstheme="minorHAnsi"/>
        </w:rPr>
        <w:t xml:space="preserve">Nombre del Médico </w:t>
      </w:r>
    </w:p>
    <w:p w:rsidR="00E556A5" w:rsidRPr="00313594" w:rsidRDefault="00E556A5" w:rsidP="00725E50">
      <w:pPr>
        <w:pStyle w:val="Prrafodelista"/>
        <w:numPr>
          <w:ilvl w:val="0"/>
          <w:numId w:val="21"/>
        </w:numPr>
        <w:spacing w:after="0" w:line="240" w:lineRule="auto"/>
        <w:ind w:left="720"/>
        <w:jc w:val="both"/>
        <w:rPr>
          <w:rFonts w:cstheme="minorHAnsi"/>
        </w:rPr>
      </w:pPr>
      <w:r w:rsidRPr="00E556A5">
        <w:rPr>
          <w:rFonts w:cstheme="minorHAnsi"/>
        </w:rPr>
        <w:t>Especialidad</w:t>
      </w:r>
    </w:p>
    <w:p w:rsidR="00E556A5" w:rsidRPr="00E556A5" w:rsidRDefault="00E556A5" w:rsidP="00E556A5">
      <w:pPr>
        <w:pStyle w:val="Prrafodelista"/>
        <w:spacing w:after="0" w:line="240" w:lineRule="auto"/>
        <w:ind w:left="2850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3E0A0DE2" wp14:editId="22C35A8A">
            <wp:extent cx="2676525" cy="2924175"/>
            <wp:effectExtent l="0" t="0" r="9525" b="9525"/>
            <wp:docPr id="59" name="Picture 8" descr="https://lh3.googleusercontent.com/5t-T_kZeLGBkw6y0j5du7z4tz1LD1gLaCRSBu-8ehwSvrNEhxJue5GLxqOn_Xi0h0kFmJuJSy1EFgvxru9K09RNiqY-hU_PKvUroPlTa21CbvO-IVux6m1i_s9826RJC2It_V6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5t-T_kZeLGBkw6y0j5du7z4tz1LD1gLaCRSBu-8ehwSvrNEhxJue5GLxqOn_Xi0h0kFmJuJSy1EFgvxru9K09RNiqY-hU_PKvUroPlTa21CbvO-IVux6m1i_s9826RJC2It_V6d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pStyle w:val="Prrafodelista"/>
        <w:spacing w:after="0" w:line="240" w:lineRule="auto"/>
        <w:ind w:left="2850"/>
        <w:rPr>
          <w:rFonts w:cstheme="minorHAnsi"/>
        </w:rPr>
      </w:pPr>
    </w:p>
    <w:p w:rsidR="00E556A5" w:rsidRPr="00E556A5" w:rsidRDefault="00E556A5" w:rsidP="00313594">
      <w:pPr>
        <w:pStyle w:val="Prrafodelista"/>
        <w:spacing w:after="0" w:line="240" w:lineRule="auto"/>
        <w:ind w:left="0"/>
        <w:jc w:val="both"/>
        <w:rPr>
          <w:rFonts w:cstheme="minorHAnsi"/>
        </w:rPr>
      </w:pPr>
      <w:r w:rsidRPr="00E556A5">
        <w:rPr>
          <w:rFonts w:cstheme="minorHAnsi"/>
        </w:rPr>
        <w:t>Una vez ingresado los datos y presionando el botón GUARDAR, se mostrará el siguiente mensaje:</w:t>
      </w:r>
    </w:p>
    <w:p w:rsidR="00E556A5" w:rsidRPr="00E556A5" w:rsidRDefault="00E556A5" w:rsidP="00E556A5">
      <w:pPr>
        <w:pStyle w:val="Prrafodelista"/>
        <w:spacing w:after="0" w:line="240" w:lineRule="auto"/>
        <w:ind w:left="2850"/>
        <w:rPr>
          <w:rFonts w:cstheme="minorHAnsi"/>
        </w:rPr>
      </w:pPr>
    </w:p>
    <w:p w:rsidR="00E556A5" w:rsidRPr="00E556A5" w:rsidRDefault="00E556A5" w:rsidP="00E556A5">
      <w:pPr>
        <w:pStyle w:val="Prrafodelista"/>
        <w:spacing w:after="0" w:line="240" w:lineRule="auto"/>
        <w:ind w:left="2850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3B7525E4" wp14:editId="183B79CA">
            <wp:extent cx="2628900" cy="2886075"/>
            <wp:effectExtent l="0" t="0" r="0" b="9525"/>
            <wp:docPr id="60" name="Picture 7" descr="https://lh6.googleusercontent.com/d0Ybop8TsZArcaDhFnKUNmcRFZWmHcbZZ-VVzzivMsTlb6hU-FdCOiwzfK_az9LtIwHGtXMxjSJ6HvH-jsR1uqlVBa25hCxGDXLQiwPl8lPBjDz56qIgaHxySB32towGawD47x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d0Ybop8TsZArcaDhFnKUNmcRFZWmHcbZZ-VVzzivMsTlb6hU-FdCOiwzfK_az9LtIwHGtXMxjSJ6HvH-jsR1uqlVBa25hCxGDXLQiwPl8lPBjDz56qIgaHxySB32towGawD47xX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pStyle w:val="Prrafodelista"/>
        <w:spacing w:after="0" w:line="240" w:lineRule="auto"/>
        <w:ind w:left="2850"/>
        <w:rPr>
          <w:rFonts w:cstheme="minorHAnsi"/>
        </w:rPr>
      </w:pPr>
    </w:p>
    <w:p w:rsidR="00E556A5" w:rsidRPr="00E556A5" w:rsidRDefault="00E556A5" w:rsidP="00E556A5">
      <w:pPr>
        <w:spacing w:after="0" w:line="240" w:lineRule="auto"/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E556A5">
        <w:rPr>
          <w:rFonts w:asciiTheme="minorHAnsi" w:hAnsiTheme="minorHAnsi" w:cstheme="minorHAnsi"/>
        </w:rPr>
        <w:br w:type="page"/>
      </w:r>
    </w:p>
    <w:p w:rsidR="00E556A5" w:rsidRPr="00313594" w:rsidRDefault="00313594" w:rsidP="00313594">
      <w:pPr>
        <w:pStyle w:val="Ttulo3"/>
      </w:pPr>
      <w:bookmarkStart w:id="16" w:name="_Toc518167773"/>
      <w:r>
        <w:lastRenderedPageBreak/>
        <w:t xml:space="preserve">3.4) </w:t>
      </w:r>
      <w:r w:rsidR="00E556A5" w:rsidRPr="00313594">
        <w:t>Volver</w:t>
      </w:r>
      <w:bookmarkEnd w:id="16"/>
      <w:r w:rsidR="00E556A5" w:rsidRPr="00313594">
        <w:t xml:space="preserve"> </w:t>
      </w:r>
    </w:p>
    <w:p w:rsidR="00E556A5" w:rsidRDefault="00E556A5" w:rsidP="00313594">
      <w:pPr>
        <w:spacing w:after="0" w:line="240" w:lineRule="auto"/>
        <w:ind w:firstLine="708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</w:rPr>
        <w:t>Esta opción permite VOLVER al menú anterior</w:t>
      </w:r>
      <w:r w:rsidR="00313594">
        <w:rPr>
          <w:rFonts w:asciiTheme="minorHAnsi" w:hAnsiTheme="minorHAnsi" w:cstheme="minorHAnsi"/>
        </w:rPr>
        <w:t xml:space="preserve">: </w:t>
      </w:r>
    </w:p>
    <w:p w:rsidR="00313594" w:rsidRPr="00E556A5" w:rsidRDefault="00313594" w:rsidP="00313594">
      <w:pPr>
        <w:spacing w:after="0" w:line="240" w:lineRule="auto"/>
        <w:ind w:firstLine="708"/>
        <w:rPr>
          <w:rFonts w:asciiTheme="minorHAnsi" w:hAnsiTheme="minorHAnsi" w:cstheme="minorHAnsi"/>
        </w:rPr>
      </w:pPr>
    </w:p>
    <w:p w:rsidR="00E556A5" w:rsidRPr="00E556A5" w:rsidRDefault="00E556A5" w:rsidP="00E556A5">
      <w:pPr>
        <w:spacing w:after="0" w:line="240" w:lineRule="auto"/>
        <w:ind w:left="708" w:firstLine="708"/>
        <w:jc w:val="center"/>
        <w:rPr>
          <w:rFonts w:asciiTheme="minorHAnsi" w:hAnsiTheme="minorHAnsi" w:cstheme="minorHAnsi"/>
        </w:rPr>
      </w:pPr>
      <w:r w:rsidRPr="00E556A5">
        <w:rPr>
          <w:rFonts w:asciiTheme="minorHAnsi" w:eastAsia="Times New Roman" w:hAnsiTheme="minorHAnsi" w:cstheme="minorHAnsi"/>
          <w:noProof/>
          <w:lang w:val="es-ES" w:eastAsia="es-ES"/>
        </w:rPr>
        <w:drawing>
          <wp:inline distT="0" distB="0" distL="0" distR="0" wp14:anchorId="3CBC0BAE" wp14:editId="1518EF20">
            <wp:extent cx="904875" cy="266700"/>
            <wp:effectExtent l="0" t="0" r="9525" b="0"/>
            <wp:docPr id="61" name="Picture 6" descr="https://lh4.googleusercontent.com/2xpD5IIRXqaHalFGR-Lp5EOMOc2SgXoRL7iVIVPGEFAQgPTPPQa9R_eOuuBwlYCpxl3UaSDpz9wcxfUQnZaBDMjVRrenNDkAxZqMz_TWbaY8Dbi0AeTIN5LRfxFGAA5XZnYMas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2xpD5IIRXqaHalFGR-Lp5EOMOc2SgXoRL7iVIVPGEFAQgPTPPQa9R_eOuuBwlYCpxl3UaSDpz9wcxfUQnZaBDMjVRrenNDkAxZqMz_TWbaY8Dbi0AeTIN5LRfxFGAA5XZnYMasd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313594" w:rsidRDefault="00313594" w:rsidP="00313594">
      <w:pPr>
        <w:pStyle w:val="Ttulo2"/>
      </w:pPr>
      <w:bookmarkStart w:id="17" w:name="_Toc518167774"/>
      <w:bookmarkStart w:id="18" w:name="_Toc518238608"/>
      <w:r>
        <w:t xml:space="preserve">4) </w:t>
      </w:r>
      <w:r w:rsidR="00E556A5" w:rsidRPr="00313594">
        <w:t>Informes</w:t>
      </w:r>
      <w:bookmarkEnd w:id="17"/>
      <w:bookmarkEnd w:id="18"/>
      <w:r w:rsidR="00E556A5" w:rsidRPr="00313594">
        <w:t xml:space="preserve"> </w:t>
      </w:r>
    </w:p>
    <w:p w:rsidR="00E556A5" w:rsidRPr="00E556A5" w:rsidRDefault="00313594" w:rsidP="00313594">
      <w:pPr>
        <w:pStyle w:val="Ttulo3"/>
      </w:pPr>
      <w:bookmarkStart w:id="19" w:name="_Toc518167775"/>
      <w:r>
        <w:t>4.1)</w:t>
      </w:r>
      <w:r w:rsidR="00E556A5" w:rsidRPr="00E556A5">
        <w:t xml:space="preserve"> Pacientes por médico</w:t>
      </w:r>
      <w:bookmarkEnd w:id="19"/>
    </w:p>
    <w:p w:rsidR="00E556A5" w:rsidRPr="00313594" w:rsidRDefault="00E556A5" w:rsidP="00313594">
      <w:pPr>
        <w:spacing w:after="0" w:line="240" w:lineRule="auto"/>
        <w:jc w:val="both"/>
        <w:rPr>
          <w:rFonts w:cstheme="minorHAnsi"/>
        </w:rPr>
      </w:pPr>
      <w:r w:rsidRPr="00313594">
        <w:rPr>
          <w:rFonts w:cstheme="minorHAnsi"/>
        </w:rPr>
        <w:t>La segunda opción le permitirá consultar sobre aquellos pacientes que hayan sido atendidos por algún médico indicado, o bien, consultar todas aquellas enfermedades que fueron atendidas por un médico determinado:</w:t>
      </w:r>
    </w:p>
    <w:p w:rsidR="00E556A5" w:rsidRPr="00E556A5" w:rsidRDefault="00E556A5" w:rsidP="00E556A5">
      <w:pPr>
        <w:pStyle w:val="Prrafodelista"/>
        <w:spacing w:after="0" w:line="240" w:lineRule="auto"/>
        <w:ind w:left="792"/>
        <w:rPr>
          <w:rFonts w:cstheme="minorHAnsi"/>
        </w:rPr>
      </w:pPr>
    </w:p>
    <w:p w:rsidR="00E556A5" w:rsidRPr="00E556A5" w:rsidRDefault="00E556A5" w:rsidP="00E556A5">
      <w:pPr>
        <w:pStyle w:val="Prrafodelista"/>
        <w:spacing w:after="0" w:line="240" w:lineRule="auto"/>
        <w:ind w:left="792"/>
        <w:jc w:val="center"/>
        <w:rPr>
          <w:rFonts w:cstheme="minorHAnsi"/>
        </w:rPr>
      </w:pPr>
      <w:r w:rsidRPr="00E556A5">
        <w:rPr>
          <w:rFonts w:cstheme="minorHAnsi"/>
          <w:noProof/>
          <w:lang w:val="es-ES" w:eastAsia="es-ES"/>
        </w:rPr>
        <w:drawing>
          <wp:inline distT="0" distB="0" distL="0" distR="0" wp14:anchorId="789A5B17" wp14:editId="54A57199">
            <wp:extent cx="2594133" cy="2714625"/>
            <wp:effectExtent l="0" t="0" r="0" b="0"/>
            <wp:docPr id="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1833" cy="27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pStyle w:val="Prrafodelista"/>
        <w:spacing w:after="0" w:line="240" w:lineRule="auto"/>
        <w:ind w:left="792"/>
        <w:rPr>
          <w:rFonts w:cstheme="minorHAnsi"/>
        </w:rPr>
      </w:pPr>
    </w:p>
    <w:p w:rsidR="00E556A5" w:rsidRPr="00313594" w:rsidRDefault="00E556A5" w:rsidP="00313594">
      <w:pPr>
        <w:spacing w:after="0" w:line="240" w:lineRule="auto"/>
        <w:rPr>
          <w:rFonts w:cstheme="minorHAnsi"/>
        </w:rPr>
      </w:pPr>
      <w:r w:rsidRPr="00313594">
        <w:rPr>
          <w:rFonts w:cstheme="minorHAnsi"/>
        </w:rPr>
        <w:t>Luego de ingresar el código del médico, se listará la información de la siguiente forma:</w:t>
      </w:r>
    </w:p>
    <w:p w:rsidR="00E556A5" w:rsidRPr="00E556A5" w:rsidRDefault="00E556A5" w:rsidP="00E556A5">
      <w:pPr>
        <w:pStyle w:val="Prrafodelista"/>
        <w:spacing w:after="0" w:line="240" w:lineRule="auto"/>
        <w:ind w:left="792"/>
        <w:rPr>
          <w:rFonts w:cstheme="minorHAnsi"/>
        </w:rPr>
      </w:pPr>
    </w:p>
    <w:p w:rsidR="00E556A5" w:rsidRPr="00E556A5" w:rsidRDefault="00E556A5" w:rsidP="00E556A5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  <w:noProof/>
          <w:lang w:val="es-ES" w:eastAsia="es-ES"/>
        </w:rPr>
        <w:drawing>
          <wp:inline distT="0" distB="0" distL="0" distR="0" wp14:anchorId="6A03D851" wp14:editId="308E7E2F">
            <wp:extent cx="2757005" cy="2876550"/>
            <wp:effectExtent l="0" t="0" r="5715" b="0"/>
            <wp:docPr id="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70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spacing w:after="0" w:line="240" w:lineRule="auto"/>
        <w:rPr>
          <w:rFonts w:asciiTheme="minorHAnsi" w:eastAsiaTheme="majorEastAsia" w:hAnsiTheme="minorHAnsi" w:cstheme="minorHAnsi"/>
          <w:color w:val="1F3763" w:themeColor="accent1" w:themeShade="7F"/>
        </w:rPr>
      </w:pPr>
      <w:r w:rsidRPr="00E556A5">
        <w:rPr>
          <w:rFonts w:asciiTheme="minorHAnsi" w:hAnsiTheme="minorHAnsi" w:cstheme="minorHAnsi"/>
        </w:rPr>
        <w:br w:type="page"/>
      </w:r>
    </w:p>
    <w:p w:rsidR="00E556A5" w:rsidRPr="00E556A5" w:rsidRDefault="00313594" w:rsidP="00313594">
      <w:pPr>
        <w:pStyle w:val="Ttulo3"/>
      </w:pPr>
      <w:bookmarkStart w:id="20" w:name="_Toc518167776"/>
      <w:r>
        <w:lastRenderedPageBreak/>
        <w:t>4.2)</w:t>
      </w:r>
      <w:r w:rsidR="00E556A5" w:rsidRPr="00E556A5">
        <w:t xml:space="preserve"> Enfermedades por Médico</w:t>
      </w:r>
      <w:bookmarkEnd w:id="20"/>
    </w:p>
    <w:p w:rsidR="00E556A5" w:rsidRPr="00E556A5" w:rsidRDefault="00E556A5" w:rsidP="00313594">
      <w:pPr>
        <w:spacing w:after="0" w:line="240" w:lineRule="auto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</w:rPr>
        <w:t>De forma similar a la anterior, se puede consultar las enfermedades que atiende el m</w:t>
      </w:r>
      <w:r w:rsidR="00313594">
        <w:rPr>
          <w:rFonts w:asciiTheme="minorHAnsi" w:hAnsiTheme="minorHAnsi" w:cstheme="minorHAnsi"/>
        </w:rPr>
        <w:t>é</w:t>
      </w:r>
      <w:r w:rsidRPr="00E556A5">
        <w:rPr>
          <w:rFonts w:asciiTheme="minorHAnsi" w:hAnsiTheme="minorHAnsi" w:cstheme="minorHAnsi"/>
        </w:rPr>
        <w:t>dico</w:t>
      </w:r>
      <w:r w:rsidR="00313594">
        <w:rPr>
          <w:rFonts w:asciiTheme="minorHAnsi" w:hAnsiTheme="minorHAnsi" w:cstheme="minorHAnsi"/>
        </w:rPr>
        <w:t>.</w:t>
      </w:r>
    </w:p>
    <w:p w:rsidR="00E556A5" w:rsidRPr="00E556A5" w:rsidRDefault="00E556A5" w:rsidP="00E556A5">
      <w:pPr>
        <w:spacing w:after="0" w:line="240" w:lineRule="auto"/>
        <w:rPr>
          <w:rFonts w:asciiTheme="minorHAnsi" w:hAnsiTheme="minorHAnsi" w:cstheme="minorHAnsi"/>
        </w:rPr>
      </w:pPr>
    </w:p>
    <w:p w:rsidR="00E556A5" w:rsidRPr="00E556A5" w:rsidRDefault="00E556A5" w:rsidP="00E556A5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  <w:noProof/>
          <w:lang w:val="es-ES" w:eastAsia="es-ES"/>
        </w:rPr>
        <w:drawing>
          <wp:inline distT="0" distB="0" distL="0" distR="0" wp14:anchorId="658B93FC" wp14:editId="36B90C41">
            <wp:extent cx="3543300" cy="3676650"/>
            <wp:effectExtent l="0" t="0" r="0" b="0"/>
            <wp:docPr id="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spacing w:after="0" w:line="240" w:lineRule="auto"/>
        <w:rPr>
          <w:rFonts w:asciiTheme="minorHAnsi" w:eastAsiaTheme="majorEastAsia" w:hAnsiTheme="minorHAnsi" w:cstheme="minorHAnsi"/>
          <w:color w:val="1F3763" w:themeColor="accent1" w:themeShade="7F"/>
        </w:rPr>
      </w:pPr>
    </w:p>
    <w:p w:rsidR="00E556A5" w:rsidRPr="00313594" w:rsidRDefault="00313594" w:rsidP="00313594">
      <w:pPr>
        <w:pStyle w:val="Ttulo3"/>
      </w:pPr>
      <w:bookmarkStart w:id="21" w:name="_Toc518167777"/>
      <w:r>
        <w:t xml:space="preserve">4.3) </w:t>
      </w:r>
      <w:r w:rsidR="00E556A5" w:rsidRPr="00313594">
        <w:t>Anterior</w:t>
      </w:r>
      <w:bookmarkEnd w:id="21"/>
    </w:p>
    <w:p w:rsidR="00E556A5" w:rsidRPr="00313594" w:rsidRDefault="00E556A5" w:rsidP="00313594">
      <w:pPr>
        <w:spacing w:after="0" w:line="240" w:lineRule="auto"/>
        <w:rPr>
          <w:rFonts w:cstheme="minorHAnsi"/>
        </w:rPr>
      </w:pPr>
      <w:r w:rsidRPr="00313594">
        <w:rPr>
          <w:rFonts w:cstheme="minorHAnsi"/>
        </w:rPr>
        <w:t>Este botón permite regresar al menú principal de la aplicación</w:t>
      </w:r>
    </w:p>
    <w:p w:rsidR="00E556A5" w:rsidRPr="00E556A5" w:rsidRDefault="00E556A5" w:rsidP="00E556A5">
      <w:pPr>
        <w:pStyle w:val="Prrafodelista"/>
        <w:spacing w:after="0" w:line="240" w:lineRule="auto"/>
        <w:ind w:left="1224"/>
        <w:jc w:val="center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7417EE0E" wp14:editId="5514841F">
            <wp:extent cx="3390900" cy="533400"/>
            <wp:effectExtent l="0" t="0" r="0" b="0"/>
            <wp:docPr id="65" name="Picture 2" descr="https://lh4.googleusercontent.com/O7GEhVDvOhwuHvQ6e57cmumug0sIcsrICM8zBVp7PRM_Mkzun9kd1piqpFv9X3X3EiGbXFVWB8cjSCeDSfnp7Jk7NzFaxslWYKYuqDOfkXWRYqCdjk1M40R2UmZxHTvpyIbGVw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O7GEhVDvOhwuHvQ6e57cmumug0sIcsrICM8zBVp7PRM_Mkzun9kd1piqpFv9X3X3EiGbXFVWB8cjSCeDSfnp7Jk7NzFaxslWYKYuqDOfkXWRYqCdjk1M40R2UmZxHTvpyIbGVwC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spacing w:after="0" w:line="240" w:lineRule="auto"/>
        <w:rPr>
          <w:rFonts w:asciiTheme="minorHAnsi" w:hAnsiTheme="minorHAnsi" w:cstheme="minorHAnsi"/>
        </w:rPr>
      </w:pPr>
    </w:p>
    <w:p w:rsidR="00E556A5" w:rsidRPr="00E556A5" w:rsidRDefault="00313594" w:rsidP="00313594">
      <w:pPr>
        <w:pStyle w:val="Ttulo3"/>
      </w:pPr>
      <w:bookmarkStart w:id="22" w:name="_Toc518167778"/>
      <w:r>
        <w:t>4.4)</w:t>
      </w:r>
      <w:r w:rsidR="00E556A5" w:rsidRPr="00E556A5">
        <w:t xml:space="preserve"> Salir</w:t>
      </w:r>
      <w:bookmarkEnd w:id="22"/>
      <w:r w:rsidR="00E556A5" w:rsidRPr="00E556A5">
        <w:t xml:space="preserve"> </w:t>
      </w:r>
    </w:p>
    <w:p w:rsidR="00E556A5" w:rsidRPr="00313594" w:rsidRDefault="00E556A5" w:rsidP="00313594">
      <w:pPr>
        <w:spacing w:after="0" w:line="240" w:lineRule="auto"/>
        <w:rPr>
          <w:rFonts w:cstheme="minorHAnsi"/>
        </w:rPr>
      </w:pPr>
      <w:r w:rsidRPr="00313594">
        <w:rPr>
          <w:rFonts w:cstheme="minorHAnsi"/>
        </w:rPr>
        <w:t>Este botón permite al usuario SALIR de la aplicación.</w:t>
      </w:r>
    </w:p>
    <w:p w:rsidR="00E556A5" w:rsidRPr="00E556A5" w:rsidRDefault="00E556A5" w:rsidP="00E556A5">
      <w:pPr>
        <w:pStyle w:val="Prrafodelista"/>
        <w:spacing w:after="0" w:line="240" w:lineRule="auto"/>
        <w:ind w:left="792"/>
        <w:jc w:val="center"/>
        <w:rPr>
          <w:rFonts w:cstheme="minorHAnsi"/>
        </w:rPr>
      </w:pPr>
      <w:r w:rsidRPr="00E556A5">
        <w:rPr>
          <w:rFonts w:eastAsia="Times New Roman" w:cstheme="minorHAnsi"/>
          <w:noProof/>
          <w:color w:val="000000"/>
          <w:lang w:val="es-ES" w:eastAsia="es-ES"/>
        </w:rPr>
        <w:drawing>
          <wp:inline distT="0" distB="0" distL="0" distR="0" wp14:anchorId="0F1D8EFA" wp14:editId="7C02CE01">
            <wp:extent cx="2209800" cy="438150"/>
            <wp:effectExtent l="0" t="0" r="0" b="0"/>
            <wp:docPr id="66" name="Picture 1" descr="https://lh4.googleusercontent.com/PycHjsIAJ78pb2LIZsOvzoYVfs_7tA8u-P_NkegSsf3INxtCWvtb4sZxyG8UwB8BLEQZO9IoXHA0PtMzwNjSHDM856Bvw4tAKdWJ-yfVq0f3P8OpZMC_HJrMNjVvFpgv0pUgMm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PycHjsIAJ78pb2LIZsOvzoYVfs_7tA8u-P_NkegSsf3INxtCWvtb4sZxyG8UwB8BLEQZO9IoXHA0PtMzwNjSHDM856Bvw4tAKdWJ-yfVq0f3P8OpZMC_HJrMNjVvFpgv0pUgMm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A5" w:rsidRPr="00E556A5" w:rsidRDefault="00E556A5" w:rsidP="00E556A5">
      <w:pPr>
        <w:spacing w:after="0" w:line="240" w:lineRule="auto"/>
        <w:rPr>
          <w:rFonts w:asciiTheme="minorHAnsi" w:hAnsiTheme="minorHAnsi" w:cstheme="minorHAnsi"/>
        </w:rPr>
      </w:pPr>
    </w:p>
    <w:p w:rsidR="00E556A5" w:rsidRPr="00E556A5" w:rsidRDefault="00E556A5" w:rsidP="00E556A5">
      <w:pPr>
        <w:spacing w:after="0" w:line="240" w:lineRule="auto"/>
        <w:rPr>
          <w:rFonts w:asciiTheme="minorHAnsi" w:eastAsiaTheme="majorEastAsia" w:hAnsiTheme="minorHAnsi" w:cstheme="minorHAnsi"/>
          <w:color w:val="2F5496" w:themeColor="accent1" w:themeShade="BF"/>
        </w:rPr>
      </w:pPr>
      <w:r w:rsidRPr="00E556A5">
        <w:rPr>
          <w:rFonts w:asciiTheme="minorHAnsi" w:hAnsiTheme="minorHAnsi" w:cstheme="minorHAnsi"/>
        </w:rPr>
        <w:br w:type="page"/>
      </w:r>
    </w:p>
    <w:p w:rsidR="00E556A5" w:rsidRPr="00E556A5" w:rsidRDefault="00313594" w:rsidP="00313594">
      <w:pPr>
        <w:pStyle w:val="Ttulo2"/>
      </w:pPr>
      <w:bookmarkStart w:id="23" w:name="_Toc518167779"/>
      <w:bookmarkStart w:id="24" w:name="_Toc518238609"/>
      <w:r>
        <w:lastRenderedPageBreak/>
        <w:t>5)</w:t>
      </w:r>
      <w:r w:rsidR="00E556A5" w:rsidRPr="00E556A5">
        <w:t xml:space="preserve"> FAQ</w:t>
      </w:r>
      <w:bookmarkEnd w:id="23"/>
      <w:bookmarkEnd w:id="24"/>
      <w:r w:rsidR="00E556A5" w:rsidRPr="00E556A5">
        <w:t xml:space="preserve"> </w:t>
      </w:r>
    </w:p>
    <w:p w:rsidR="00E556A5" w:rsidRPr="00313594" w:rsidRDefault="00E556A5" w:rsidP="00725E50">
      <w:pPr>
        <w:pStyle w:val="Ttulo3"/>
        <w:numPr>
          <w:ilvl w:val="0"/>
          <w:numId w:val="22"/>
        </w:numPr>
      </w:pPr>
      <w:r w:rsidRPr="00E556A5">
        <w:t xml:space="preserve">¿Por qué no puedo listar los pacientes de cada médico? </w:t>
      </w:r>
    </w:p>
    <w:p w:rsidR="00313594" w:rsidRDefault="00313594" w:rsidP="00313594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      </w:t>
      </w:r>
      <w:r w:rsidR="00E556A5" w:rsidRPr="00313594">
        <w:rPr>
          <w:rFonts w:cstheme="minorHAnsi"/>
        </w:rPr>
        <w:t xml:space="preserve">Los motivos por el cual no se muestra la lista de pacientes por médico son los siguientes: </w:t>
      </w:r>
    </w:p>
    <w:p w:rsidR="00E556A5" w:rsidRPr="00313594" w:rsidRDefault="00E556A5" w:rsidP="00313594">
      <w:pPr>
        <w:spacing w:after="0" w:line="240" w:lineRule="auto"/>
        <w:ind w:left="708"/>
        <w:jc w:val="both"/>
        <w:rPr>
          <w:rFonts w:cstheme="minorHAnsi"/>
        </w:rPr>
      </w:pPr>
      <w:r w:rsidRPr="00313594">
        <w:rPr>
          <w:rFonts w:cstheme="minorHAnsi"/>
          <w:b/>
        </w:rPr>
        <w:t>1)</w:t>
      </w:r>
      <w:r w:rsidRPr="00313594">
        <w:rPr>
          <w:rFonts w:cstheme="minorHAnsi"/>
        </w:rPr>
        <w:t xml:space="preserve"> No existe ningún paciente que haya sido atendido por el médico que corresponde al código ingresado. </w:t>
      </w:r>
    </w:p>
    <w:p w:rsidR="00E556A5" w:rsidRPr="00E556A5" w:rsidRDefault="00E556A5" w:rsidP="00313594">
      <w:pPr>
        <w:pStyle w:val="Prrafodelista"/>
        <w:spacing w:after="0" w:line="240" w:lineRule="auto"/>
        <w:ind w:left="708"/>
        <w:jc w:val="both"/>
        <w:rPr>
          <w:rFonts w:cstheme="minorHAnsi"/>
        </w:rPr>
      </w:pPr>
      <w:r w:rsidRPr="00E556A5">
        <w:rPr>
          <w:rFonts w:cstheme="minorHAnsi"/>
          <w:b/>
        </w:rPr>
        <w:t>2)</w:t>
      </w:r>
      <w:r w:rsidRPr="00E556A5">
        <w:rPr>
          <w:rFonts w:cstheme="minorHAnsi"/>
        </w:rPr>
        <w:t xml:space="preserve"> El archivo </w:t>
      </w:r>
      <w:r w:rsidRPr="00E556A5">
        <w:rPr>
          <w:rFonts w:cstheme="minorHAnsi"/>
          <w:b/>
        </w:rPr>
        <w:t>situpac.txt</w:t>
      </w:r>
      <w:r w:rsidRPr="00E556A5">
        <w:rPr>
          <w:rFonts w:cstheme="minorHAnsi"/>
        </w:rPr>
        <w:t xml:space="preserve"> no se encuentra en el directorio de la aplicación. </w:t>
      </w:r>
    </w:p>
    <w:p w:rsidR="00E556A5" w:rsidRPr="00E556A5" w:rsidRDefault="00E556A5" w:rsidP="00313594">
      <w:pPr>
        <w:pStyle w:val="Prrafodelista"/>
        <w:spacing w:after="0" w:line="240" w:lineRule="auto"/>
        <w:ind w:left="708"/>
        <w:jc w:val="both"/>
        <w:rPr>
          <w:rFonts w:cstheme="minorHAnsi"/>
        </w:rPr>
      </w:pPr>
      <w:r w:rsidRPr="00E556A5">
        <w:rPr>
          <w:rFonts w:cstheme="minorHAnsi"/>
          <w:b/>
        </w:rPr>
        <w:t>3)</w:t>
      </w:r>
      <w:r w:rsidRPr="00E556A5">
        <w:rPr>
          <w:rFonts w:cstheme="minorHAnsi"/>
        </w:rPr>
        <w:t xml:space="preserve"> está ingresando mal el código del Médico.</w:t>
      </w:r>
    </w:p>
    <w:p w:rsidR="00E556A5" w:rsidRPr="00E556A5" w:rsidRDefault="00E556A5" w:rsidP="00313594">
      <w:pPr>
        <w:pStyle w:val="Prrafodelista"/>
        <w:spacing w:after="0" w:line="240" w:lineRule="auto"/>
        <w:ind w:left="360"/>
        <w:jc w:val="both"/>
        <w:rPr>
          <w:rFonts w:cstheme="minorHAnsi"/>
        </w:rPr>
      </w:pPr>
    </w:p>
    <w:p w:rsidR="00E556A5" w:rsidRPr="00313594" w:rsidRDefault="00E556A5" w:rsidP="00725E50">
      <w:pPr>
        <w:pStyle w:val="Ttulo3"/>
        <w:numPr>
          <w:ilvl w:val="0"/>
          <w:numId w:val="22"/>
        </w:numPr>
        <w:jc w:val="both"/>
      </w:pPr>
      <w:r w:rsidRPr="00313594">
        <w:t xml:space="preserve">¿Por qué no puedo listar las enfermedades que atiende cada médico? </w:t>
      </w:r>
    </w:p>
    <w:p w:rsidR="00E556A5" w:rsidRPr="00E556A5" w:rsidRDefault="00E556A5" w:rsidP="00313594">
      <w:pPr>
        <w:pStyle w:val="Prrafodelista"/>
        <w:spacing w:after="0" w:line="240" w:lineRule="auto"/>
        <w:ind w:left="360"/>
        <w:jc w:val="both"/>
        <w:rPr>
          <w:rFonts w:cstheme="minorHAnsi"/>
        </w:rPr>
      </w:pPr>
      <w:r w:rsidRPr="00E556A5">
        <w:rPr>
          <w:rFonts w:cstheme="minorHAnsi"/>
        </w:rPr>
        <w:t>Los motivos por el cual puede no se muestra la lista de enfermedades atendidas por cada médico son los siguientes:</w:t>
      </w:r>
    </w:p>
    <w:p w:rsidR="00E556A5" w:rsidRPr="00E556A5" w:rsidRDefault="00E556A5" w:rsidP="00313594">
      <w:pPr>
        <w:pStyle w:val="Prrafodelista"/>
        <w:spacing w:after="0" w:line="240" w:lineRule="auto"/>
        <w:ind w:left="708"/>
        <w:jc w:val="both"/>
        <w:rPr>
          <w:rFonts w:cstheme="minorHAnsi"/>
        </w:rPr>
      </w:pPr>
      <w:r w:rsidRPr="00E556A5">
        <w:rPr>
          <w:rFonts w:cstheme="minorHAnsi"/>
          <w:b/>
        </w:rPr>
        <w:t>1)</w:t>
      </w:r>
      <w:r w:rsidRPr="00E556A5">
        <w:rPr>
          <w:rFonts w:cstheme="minorHAnsi"/>
        </w:rPr>
        <w:t xml:space="preserve"> No existe ningún paciente que haya sido atendido por el médico que corresponde al </w:t>
      </w:r>
      <w:r w:rsidRPr="00E556A5">
        <w:rPr>
          <w:rFonts w:cstheme="minorHAnsi"/>
        </w:rPr>
        <w:br/>
        <w:t xml:space="preserve">    código ingresado, por lo tanto, no hay enfermedades para dicho médico.</w:t>
      </w:r>
    </w:p>
    <w:p w:rsidR="00E556A5" w:rsidRPr="00E556A5" w:rsidRDefault="00E556A5" w:rsidP="00313594">
      <w:pPr>
        <w:pStyle w:val="Prrafodelista"/>
        <w:spacing w:after="0" w:line="240" w:lineRule="auto"/>
        <w:ind w:left="708"/>
        <w:jc w:val="both"/>
        <w:rPr>
          <w:rFonts w:cstheme="minorHAnsi"/>
        </w:rPr>
      </w:pPr>
      <w:r w:rsidRPr="00E556A5">
        <w:rPr>
          <w:rFonts w:cstheme="minorHAnsi"/>
        </w:rPr>
        <w:t xml:space="preserve"> </w:t>
      </w:r>
      <w:r w:rsidRPr="00E556A5">
        <w:rPr>
          <w:rFonts w:cstheme="minorHAnsi"/>
          <w:b/>
        </w:rPr>
        <w:t>2)</w:t>
      </w:r>
      <w:r w:rsidRPr="00E556A5">
        <w:rPr>
          <w:rFonts w:cstheme="minorHAnsi"/>
        </w:rPr>
        <w:t xml:space="preserve"> El archivo </w:t>
      </w:r>
      <w:r w:rsidRPr="00E556A5">
        <w:rPr>
          <w:rFonts w:cstheme="minorHAnsi"/>
          <w:b/>
        </w:rPr>
        <w:t>situpac.txt</w:t>
      </w:r>
      <w:r w:rsidRPr="00E556A5">
        <w:rPr>
          <w:rFonts w:cstheme="minorHAnsi"/>
        </w:rPr>
        <w:t xml:space="preserve"> no se encuentra en el directorio de la aplicación.</w:t>
      </w:r>
    </w:p>
    <w:p w:rsidR="00E556A5" w:rsidRPr="00E556A5" w:rsidRDefault="00E556A5" w:rsidP="00313594">
      <w:pPr>
        <w:spacing w:after="0" w:line="240" w:lineRule="auto"/>
        <w:ind w:firstLine="708"/>
        <w:jc w:val="both"/>
        <w:rPr>
          <w:rFonts w:asciiTheme="minorHAnsi" w:hAnsiTheme="minorHAnsi" w:cstheme="minorHAnsi"/>
        </w:rPr>
      </w:pPr>
      <w:r w:rsidRPr="00E556A5">
        <w:rPr>
          <w:rFonts w:asciiTheme="minorHAnsi" w:hAnsiTheme="minorHAnsi" w:cstheme="minorHAnsi"/>
          <w:b/>
        </w:rPr>
        <w:t xml:space="preserve"> 3)</w:t>
      </w:r>
      <w:r w:rsidRPr="00E556A5">
        <w:rPr>
          <w:rFonts w:asciiTheme="minorHAnsi" w:hAnsiTheme="minorHAnsi" w:cstheme="minorHAnsi"/>
        </w:rPr>
        <w:t xml:space="preserve"> está ingresando mal el código del Médico.</w:t>
      </w:r>
    </w:p>
    <w:p w:rsidR="00E556A5" w:rsidRDefault="00E556A5" w:rsidP="00E556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</w:pPr>
      <w:r>
        <w:br w:type="page"/>
      </w:r>
    </w:p>
    <w:p w:rsidR="002B5ED8" w:rsidRDefault="002B5ED8" w:rsidP="002B5ED8">
      <w:pPr>
        <w:pStyle w:val="Ttulo"/>
      </w:pPr>
      <w:bookmarkStart w:id="25" w:name="_Toc518071293"/>
      <w:bookmarkStart w:id="26" w:name="_Toc518238610"/>
      <w:r>
        <w:lastRenderedPageBreak/>
        <w:t xml:space="preserve">Modelo de </w:t>
      </w:r>
      <w:r w:rsidRPr="00F42675">
        <w:t>Calidad</w:t>
      </w:r>
      <w:bookmarkEnd w:id="25"/>
      <w:bookmarkEnd w:id="26"/>
    </w:p>
    <w:p w:rsidR="002B5ED8" w:rsidRPr="004E4B83" w:rsidRDefault="002B5ED8" w:rsidP="004E4B83">
      <w:pPr>
        <w:spacing w:line="240" w:lineRule="auto"/>
        <w:rPr>
          <w:b/>
          <w:sz w:val="28"/>
          <w:szCs w:val="28"/>
        </w:rPr>
      </w:pPr>
      <w:r w:rsidRPr="004E4B83">
        <w:rPr>
          <w:b/>
          <w:color w:val="2F5496" w:themeColor="accent1" w:themeShade="BF"/>
          <w:sz w:val="28"/>
          <w:szCs w:val="28"/>
        </w:rPr>
        <w:t>Algoritmo para obtención del nivel de calidad</w:t>
      </w:r>
    </w:p>
    <w:p w:rsidR="002B5ED8" w:rsidRDefault="002B5ED8" w:rsidP="004E4B83">
      <w:pPr>
        <w:pStyle w:val="Ttulo2"/>
      </w:pPr>
      <w:bookmarkStart w:id="27" w:name="_Toc518071294"/>
      <w:bookmarkStart w:id="28" w:name="_Toc518238611"/>
      <w:r>
        <w:t>Características y subcaracterísticas utilizadas</w:t>
      </w:r>
      <w:bookmarkEnd w:id="27"/>
      <w:bookmarkEnd w:id="28"/>
    </w:p>
    <w:p w:rsidR="002B5ED8" w:rsidRDefault="002B5ED8" w:rsidP="002B5ED8">
      <w:pPr>
        <w:pStyle w:val="Prrafodelista"/>
        <w:numPr>
          <w:ilvl w:val="0"/>
          <w:numId w:val="1"/>
        </w:numPr>
      </w:pPr>
      <w:r>
        <w:t>Funcionalidad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Seguridad de acceso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Exactitud de los resultados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Funcionamiento general</w:t>
      </w:r>
    </w:p>
    <w:p w:rsidR="002B5ED8" w:rsidRDefault="002B5ED8" w:rsidP="002B5ED8">
      <w:pPr>
        <w:pStyle w:val="Prrafodelista"/>
        <w:numPr>
          <w:ilvl w:val="0"/>
          <w:numId w:val="1"/>
        </w:numPr>
      </w:pPr>
      <w:r>
        <w:t>Eficiencia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Utilización de recursos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Comportamiento frente al tiempo</w:t>
      </w:r>
    </w:p>
    <w:p w:rsidR="002B5ED8" w:rsidRDefault="002B5ED8" w:rsidP="002B5ED8">
      <w:pPr>
        <w:pStyle w:val="Prrafodelista"/>
        <w:numPr>
          <w:ilvl w:val="0"/>
          <w:numId w:val="1"/>
        </w:numPr>
      </w:pPr>
      <w:r>
        <w:t>Fiabilidad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Tolerancia a fallos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Capacidad de recuperación de errores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Fiabilidad y cumplimiento de las necesidades</w:t>
      </w:r>
    </w:p>
    <w:p w:rsidR="002B5ED8" w:rsidRDefault="002B5ED8" w:rsidP="002B5ED8">
      <w:pPr>
        <w:pStyle w:val="Prrafodelista"/>
        <w:numPr>
          <w:ilvl w:val="0"/>
          <w:numId w:val="1"/>
        </w:numPr>
      </w:pPr>
      <w:r>
        <w:t>Mantenibilidad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Capacidad del código de ser analizado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Capacidad del código de ser cambiado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Estabilidad</w:t>
      </w:r>
    </w:p>
    <w:p w:rsidR="002B5ED8" w:rsidRDefault="002B5ED8" w:rsidP="002B5ED8">
      <w:pPr>
        <w:pStyle w:val="Prrafodelista"/>
        <w:numPr>
          <w:ilvl w:val="0"/>
          <w:numId w:val="1"/>
        </w:numPr>
      </w:pPr>
      <w:r>
        <w:t>Usabilidad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Capacidad de ser entendido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Capacidad de ser operado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Capacidad de ser atractivo para el usuario</w:t>
      </w:r>
    </w:p>
    <w:p w:rsidR="002B5ED8" w:rsidRDefault="002B5ED8" w:rsidP="002B5ED8">
      <w:pPr>
        <w:pStyle w:val="Prrafodelista"/>
        <w:numPr>
          <w:ilvl w:val="0"/>
          <w:numId w:val="1"/>
        </w:numPr>
      </w:pPr>
      <w:r>
        <w:t>Portabilidad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Adaptabilidad</w:t>
      </w:r>
    </w:p>
    <w:p w:rsidR="002B5ED8" w:rsidRDefault="002B5ED8" w:rsidP="002B5ED8">
      <w:pPr>
        <w:pStyle w:val="Prrafodelista"/>
        <w:numPr>
          <w:ilvl w:val="1"/>
          <w:numId w:val="1"/>
        </w:numPr>
      </w:pPr>
      <w:r>
        <w:t>Instalabilidad</w:t>
      </w:r>
    </w:p>
    <w:p w:rsidR="002B5ED8" w:rsidRDefault="002B5ED8" w:rsidP="002B5ED8">
      <w:r>
        <w:br w:type="page"/>
      </w:r>
    </w:p>
    <w:p w:rsidR="002B5ED8" w:rsidRPr="00675526" w:rsidRDefault="002B5ED8" w:rsidP="004E4B83">
      <w:pPr>
        <w:pStyle w:val="Ttulo2"/>
        <w:rPr>
          <w:rFonts w:eastAsiaTheme="minorHAnsi"/>
        </w:rPr>
      </w:pPr>
      <w:bookmarkStart w:id="29" w:name="_Toc518071295"/>
      <w:bookmarkStart w:id="30" w:name="_Toc518238612"/>
      <w:r w:rsidRPr="00675526">
        <w:rPr>
          <w:rFonts w:eastAsiaTheme="minorHAnsi"/>
        </w:rPr>
        <w:lastRenderedPageBreak/>
        <w:t>Niveles de Puntuación</w:t>
      </w:r>
      <w:bookmarkEnd w:id="29"/>
      <w:bookmarkEnd w:id="30"/>
      <w:r w:rsidRPr="00675526">
        <w:rPr>
          <w:rFonts w:eastAsiaTheme="minorHAnsi"/>
        </w:rPr>
        <w:t xml:space="preserve"> </w:t>
      </w:r>
    </w:p>
    <w:p w:rsidR="002B5ED8" w:rsidRDefault="002B5ED8" w:rsidP="002B5ED8">
      <w:pPr>
        <w:spacing w:after="0" w:line="240" w:lineRule="auto"/>
        <w:jc w:val="both"/>
      </w:pPr>
      <w:r w:rsidRPr="00675526">
        <w:t xml:space="preserve">El algoritmo de calidad consiste en evaluar cada subcaracterística como mala [0], regular [1] o buena [2], dependiendo de los criterios que se mencionan más adelante. Las combinaciones de los resultados de la evaluación de las subcaracterísticas determinarán el puntaje que se obtendrá de la característica. </w:t>
      </w:r>
    </w:p>
    <w:p w:rsidR="002B5ED8" w:rsidRDefault="002B5ED8" w:rsidP="002B5ED8">
      <w:pPr>
        <w:spacing w:after="0" w:line="240" w:lineRule="auto"/>
        <w:jc w:val="both"/>
      </w:pPr>
    </w:p>
    <w:p w:rsidR="002B5ED8" w:rsidRDefault="002B5ED8" w:rsidP="002B5ED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>Cada subcaracterística será puntuada de la siguiente manera:</w:t>
      </w:r>
    </w:p>
    <w:p w:rsidR="002B5ED8" w:rsidRDefault="002B5ED8" w:rsidP="002B5ED8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Mala: obtiene 2 puntos</w:t>
      </w:r>
    </w:p>
    <w:p w:rsidR="002B5ED8" w:rsidRDefault="002B5ED8" w:rsidP="002B5ED8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Regular: obtiene 5 puntos</w:t>
      </w:r>
    </w:p>
    <w:p w:rsidR="002B5ED8" w:rsidRDefault="002B5ED8" w:rsidP="002B5ED8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Buena: obtiene 9 puntos</w:t>
      </w:r>
    </w:p>
    <w:p w:rsidR="002B5ED8" w:rsidRDefault="002B5ED8" w:rsidP="002B5ED8">
      <w:pPr>
        <w:pStyle w:val="Prrafodelista"/>
        <w:spacing w:after="0" w:line="240" w:lineRule="auto"/>
        <w:jc w:val="both"/>
      </w:pPr>
    </w:p>
    <w:p w:rsidR="002B5ED8" w:rsidRDefault="002B5ED8" w:rsidP="002B5ED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>El promedio de todas las características deberá ser superior a 7. A lo sumo dos características podrán tener un promedio inferior a 7.</w:t>
      </w:r>
    </w:p>
    <w:p w:rsidR="002B5ED8" w:rsidRDefault="002B5ED8" w:rsidP="002B5ED8">
      <w:pPr>
        <w:spacing w:after="0" w:line="240" w:lineRule="auto"/>
        <w:jc w:val="both"/>
      </w:pPr>
    </w:p>
    <w:p w:rsidR="002B5ED8" w:rsidRDefault="002B5ED8" w:rsidP="002B5ED8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>Como mínimo, cada subcaracterística debe obtener el siguiente puntaje:</w:t>
      </w:r>
    </w:p>
    <w:p w:rsidR="002B5ED8" w:rsidRDefault="002B5ED8" w:rsidP="002B5ED8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Funcionalidad: 1 buena y 1 regular</w:t>
      </w:r>
    </w:p>
    <w:p w:rsidR="002B5ED8" w:rsidRDefault="002B5ED8" w:rsidP="002B5ED8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Eficiencia: 1 buena</w:t>
      </w:r>
    </w:p>
    <w:p w:rsidR="002B5ED8" w:rsidRDefault="002B5ED8" w:rsidP="002B5ED8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Fiabilidad: 1 buena y 1 regular</w:t>
      </w:r>
    </w:p>
    <w:p w:rsidR="002B5ED8" w:rsidRDefault="002B5ED8" w:rsidP="002B5ED8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Mantenibilidad: 2 buenas y 1 regular</w:t>
      </w:r>
    </w:p>
    <w:p w:rsidR="002B5ED8" w:rsidRDefault="002B5ED8" w:rsidP="002B5ED8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Usabilidad: 2 buenas y 1 regular</w:t>
      </w:r>
    </w:p>
    <w:p w:rsidR="002B5ED8" w:rsidRDefault="002B5ED8" w:rsidP="002B5ED8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Portabilidad: 1 buena y 1 regular</w:t>
      </w:r>
    </w:p>
    <w:p w:rsidR="002B5ED8" w:rsidRDefault="002B5ED8" w:rsidP="002B5ED8">
      <w:pPr>
        <w:spacing w:after="0" w:line="240" w:lineRule="auto"/>
        <w:jc w:val="both"/>
      </w:pPr>
    </w:p>
    <w:p w:rsidR="002B5ED8" w:rsidRDefault="002B5ED8" w:rsidP="002B5ED8">
      <w:pPr>
        <w:pStyle w:val="Subttulo"/>
      </w:pPr>
      <w:r>
        <w:t xml:space="preserve">Evaluación </w:t>
      </w:r>
      <w:r w:rsidRPr="00F42675">
        <w:t>Final</w:t>
      </w:r>
    </w:p>
    <w:p w:rsidR="002B5ED8" w:rsidRDefault="002B5ED8" w:rsidP="002B5ED8">
      <w:pPr>
        <w:spacing w:after="0" w:line="240" w:lineRule="auto"/>
        <w:jc w:val="both"/>
      </w:pPr>
      <w:r>
        <w:t>Si se cumplen las condiciones antes mencionadas, el nivel de calidad obtenido será SATISFACTORIO.</w:t>
      </w:r>
    </w:p>
    <w:p w:rsidR="002B5ED8" w:rsidRPr="00134709" w:rsidRDefault="002B5ED8" w:rsidP="002B5ED8">
      <w:pPr>
        <w:spacing w:after="0" w:line="240" w:lineRule="auto"/>
        <w:jc w:val="both"/>
      </w:pPr>
      <w:r>
        <w:t xml:space="preserve">Si alguna de las características no alcanza el mínimo requerido o es calificada como “mala”, el nivel de calidad del software será considerado NO SATISFACTORIO. </w:t>
      </w:r>
    </w:p>
    <w:p w:rsidR="002B5ED8" w:rsidRDefault="002B5ED8" w:rsidP="002B5ED8">
      <w:pPr>
        <w:pStyle w:val="Normal1"/>
      </w:pPr>
    </w:p>
    <w:p w:rsidR="002B5ED8" w:rsidRPr="00675526" w:rsidRDefault="002B5ED8" w:rsidP="002B5ED8">
      <w:pPr>
        <w:spacing w:after="0" w:line="240" w:lineRule="auto"/>
        <w:jc w:val="both"/>
      </w:pPr>
    </w:p>
    <w:p w:rsidR="002B5ED8" w:rsidRDefault="002B5ED8" w:rsidP="002B5ED8">
      <w:r>
        <w:br w:type="page"/>
      </w:r>
    </w:p>
    <w:p w:rsidR="002B5ED8" w:rsidRPr="00F42675" w:rsidRDefault="002B5ED8" w:rsidP="004E4B83">
      <w:pPr>
        <w:pStyle w:val="Ttulo2"/>
      </w:pPr>
      <w:bookmarkStart w:id="31" w:name="_Toc518071296"/>
      <w:bookmarkStart w:id="32" w:name="_Toc518238613"/>
      <w:r>
        <w:lastRenderedPageBreak/>
        <w:t>Criterios de evaluación de métricas</w:t>
      </w:r>
      <w:bookmarkEnd w:id="31"/>
      <w:bookmarkEnd w:id="32"/>
    </w:p>
    <w:p w:rsidR="002B5ED8" w:rsidRDefault="002B5ED8" w:rsidP="004E4B83">
      <w:pPr>
        <w:pStyle w:val="Ttulo3"/>
      </w:pPr>
      <w:bookmarkStart w:id="33" w:name="_Toc518071297"/>
      <w:r>
        <w:t>1) Funcionalidad</w:t>
      </w:r>
      <w:bookmarkEnd w:id="33"/>
    </w:p>
    <w:p w:rsidR="002B5ED8" w:rsidRDefault="002B5ED8" w:rsidP="002B5ED8">
      <w:pPr>
        <w:pStyle w:val="Ttulo5"/>
      </w:pPr>
      <w:r>
        <w:t>Seguridad de acceso</w:t>
      </w:r>
    </w:p>
    <w:p w:rsidR="002B5ED8" w:rsidRDefault="002B5ED8" w:rsidP="002B5ED8">
      <w:pPr>
        <w:pStyle w:val="Prrafodelista"/>
        <w:ind w:left="0"/>
      </w:pPr>
      <w:r w:rsidRPr="00241E14">
        <w:t>Capacidad del producto software para asegurar la integridad de los datos y la confidencialidad de estos.</w:t>
      </w:r>
    </w:p>
    <w:p w:rsidR="002B5ED8" w:rsidRDefault="002B5ED8" w:rsidP="002B5ED8">
      <w:pPr>
        <w:pStyle w:val="Prrafodelista"/>
        <w:ind w:left="0"/>
      </w:pPr>
    </w:p>
    <w:p w:rsidR="002B5ED8" w:rsidRDefault="002B5ED8" w:rsidP="002B5ED8">
      <w:pPr>
        <w:pStyle w:val="Prrafodelista"/>
        <w:ind w:left="0"/>
        <w:rPr>
          <w:u w:val="single"/>
        </w:rPr>
      </w:pPr>
      <w:proofErr w:type="gramStart"/>
      <w:r w:rsidRPr="00241E14">
        <w:rPr>
          <w:u w:val="single"/>
        </w:rPr>
        <w:t>Características a medir</w:t>
      </w:r>
      <w:proofErr w:type="gramEnd"/>
      <w:r>
        <w:rPr>
          <w:u w:val="single"/>
        </w:rPr>
        <w:t>:</w:t>
      </w:r>
    </w:p>
    <w:p w:rsidR="002B5ED8" w:rsidRDefault="002B5ED8" w:rsidP="002B5ED8">
      <w:pPr>
        <w:pStyle w:val="Prrafodelista"/>
        <w:numPr>
          <w:ilvl w:val="0"/>
          <w:numId w:val="5"/>
        </w:numPr>
        <w:ind w:left="360"/>
      </w:pPr>
      <w:r w:rsidRPr="00241E14">
        <w:t>Los datos que genera el sistema se guardan encriptados</w:t>
      </w:r>
    </w:p>
    <w:p w:rsidR="002B5ED8" w:rsidRDefault="002B5ED8" w:rsidP="002B5ED8">
      <w:pPr>
        <w:pStyle w:val="Prrafodelista"/>
        <w:numPr>
          <w:ilvl w:val="0"/>
          <w:numId w:val="5"/>
        </w:numPr>
        <w:ind w:left="360"/>
      </w:pPr>
      <w:r w:rsidRPr="00241E14">
        <w:t>Se debe ingresar una contraseña para poder acceder a los archivos.</w:t>
      </w:r>
      <w:r w:rsidR="00DA095F">
        <w:br/>
      </w:r>
    </w:p>
    <w:p w:rsidR="00DA095F" w:rsidRDefault="00DA095F" w:rsidP="00CE19AD">
      <w:pPr>
        <w:pStyle w:val="Prrafodelista"/>
        <w:ind w:left="36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4657725" cy="2424683"/>
            <wp:effectExtent l="19050" t="19050" r="9525" b="139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16" cy="2425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CE19AD" w:rsidRDefault="00CE19AD" w:rsidP="00DA095F">
      <w:pPr>
        <w:pStyle w:val="Prrafodelista"/>
        <w:ind w:left="360"/>
      </w:pPr>
    </w:p>
    <w:p w:rsidR="002B5ED8" w:rsidRDefault="00DA095F" w:rsidP="00CE19AD">
      <w:pPr>
        <w:pStyle w:val="Prrafodelista"/>
        <w:ind w:left="36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486150" cy="31083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96" cy="31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AD" w:rsidRDefault="00CE19AD" w:rsidP="00CE19AD">
      <w:pPr>
        <w:pStyle w:val="Prrafodelista"/>
        <w:ind w:left="360"/>
        <w:jc w:val="center"/>
      </w:pPr>
    </w:p>
    <w:p w:rsidR="002B5ED8" w:rsidRPr="00F42675" w:rsidRDefault="002B5ED8" w:rsidP="002B5ED8">
      <w:pPr>
        <w:pStyle w:val="Prrafodelista"/>
        <w:ind w:left="0"/>
        <w:rPr>
          <w:u w:val="single"/>
        </w:rPr>
      </w:pPr>
      <w:r w:rsidRPr="00F42675">
        <w:rPr>
          <w:u w:val="single"/>
        </w:rPr>
        <w:t>Evaluación</w:t>
      </w:r>
    </w:p>
    <w:p w:rsidR="002B5ED8" w:rsidRPr="00F42675" w:rsidRDefault="002B5ED8" w:rsidP="002B5ED8">
      <w:pPr>
        <w:pStyle w:val="Prrafodelista"/>
        <w:ind w:left="0"/>
      </w:pPr>
      <w:r w:rsidRPr="00F42675">
        <w:t>Mala [0]: no cumple con alguna característica.</w:t>
      </w:r>
    </w:p>
    <w:p w:rsidR="002B5ED8" w:rsidRPr="00F42675" w:rsidRDefault="002B5ED8" w:rsidP="002B5ED8">
      <w:pPr>
        <w:pStyle w:val="Prrafodelista"/>
        <w:ind w:left="0"/>
      </w:pPr>
      <w:r w:rsidRPr="00F42675">
        <w:lastRenderedPageBreak/>
        <w:t>Regular [1]: cumple con 1 característica.</w:t>
      </w:r>
    </w:p>
    <w:p w:rsidR="002B5ED8" w:rsidRDefault="002B5ED8" w:rsidP="002B5ED8">
      <w:pPr>
        <w:pStyle w:val="Prrafodelista"/>
        <w:ind w:left="0"/>
      </w:pPr>
      <w:r w:rsidRPr="00F42675">
        <w:t>Buena [2]: cumple con 2 características.</w:t>
      </w:r>
    </w:p>
    <w:p w:rsidR="002B5ED8" w:rsidRDefault="002B5ED8" w:rsidP="002B5ED8">
      <w:pPr>
        <w:pStyle w:val="Ttulo5"/>
      </w:pPr>
      <w:r>
        <w:t>Exactitud de los resultados</w:t>
      </w:r>
    </w:p>
    <w:p w:rsidR="002B5ED8" w:rsidRPr="002005FC" w:rsidRDefault="002B5ED8" w:rsidP="002B5ED8">
      <w:pPr>
        <w:spacing w:after="0" w:line="240" w:lineRule="auto"/>
      </w:pPr>
      <w:r w:rsidRPr="002005FC">
        <w:t>Es la capacidad del producto software para proporcionar los resultados correctos.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[0]. No muestra ningún resultado.</w:t>
      </w:r>
    </w:p>
    <w:p w:rsidR="002B5ED8" w:rsidRPr="002005FC" w:rsidRDefault="002B5ED8" w:rsidP="002B5ED8">
      <w:pPr>
        <w:spacing w:after="0" w:line="240" w:lineRule="auto"/>
      </w:pPr>
      <w:r w:rsidRPr="002005FC">
        <w:t>Regular [1]. Muestra resultados erróneos.</w:t>
      </w:r>
    </w:p>
    <w:p w:rsidR="002B5ED8" w:rsidRPr="00F42675" w:rsidRDefault="002B5ED8" w:rsidP="002B5ED8">
      <w:r w:rsidRPr="002005FC">
        <w:t>Buena [2]. Muestra los resultados correctos.</w:t>
      </w:r>
    </w:p>
    <w:p w:rsidR="002B5ED8" w:rsidRDefault="002B5ED8" w:rsidP="002B5ED8">
      <w:pPr>
        <w:pStyle w:val="Ttulo5"/>
      </w:pPr>
      <w:r>
        <w:t>Funcionamiento general</w:t>
      </w:r>
    </w:p>
    <w:p w:rsidR="002B5ED8" w:rsidRDefault="002B5ED8" w:rsidP="002B5ED8">
      <w:pPr>
        <w:pStyle w:val="Normal1"/>
        <w:rPr>
          <w:rFonts w:asciiTheme="minorHAnsi" w:eastAsiaTheme="minorHAnsi" w:hAnsiTheme="minorHAnsi" w:cstheme="minorBidi"/>
          <w:color w:val="auto"/>
          <w:szCs w:val="22"/>
          <w:lang w:eastAsia="en-US"/>
        </w:rPr>
      </w:pPr>
      <w:r w:rsidRPr="00EB673C">
        <w:rPr>
          <w:rFonts w:asciiTheme="minorHAnsi" w:eastAsiaTheme="minorHAnsi" w:hAnsiTheme="minorHAnsi" w:cstheme="minorBidi"/>
          <w:color w:val="auto"/>
          <w:szCs w:val="22"/>
          <w:lang w:eastAsia="en-US"/>
        </w:rPr>
        <w:t>Es la capacidad del producto software para cumplir con los requisitos con en el fin al que fue creado.</w:t>
      </w:r>
    </w:p>
    <w:p w:rsidR="002B5ED8" w:rsidRPr="00EB673C" w:rsidRDefault="002B5ED8" w:rsidP="002B5ED8">
      <w:pPr>
        <w:pStyle w:val="Normal1"/>
        <w:rPr>
          <w:rFonts w:asciiTheme="minorHAnsi" w:eastAsiaTheme="minorHAnsi" w:hAnsiTheme="minorHAnsi" w:cstheme="minorBidi"/>
          <w:color w:val="auto"/>
          <w:szCs w:val="22"/>
          <w:lang w:eastAsia="en-US"/>
        </w:rPr>
      </w:pPr>
    </w:p>
    <w:p w:rsidR="002B5ED8" w:rsidRPr="00EB673C" w:rsidRDefault="002B5ED8" w:rsidP="002B5ED8">
      <w:pPr>
        <w:pStyle w:val="Normal1"/>
        <w:rPr>
          <w:rFonts w:asciiTheme="minorHAnsi" w:eastAsiaTheme="minorHAnsi" w:hAnsiTheme="minorHAnsi" w:cstheme="minorBidi"/>
          <w:color w:val="auto"/>
          <w:szCs w:val="22"/>
          <w:u w:val="single"/>
          <w:lang w:eastAsia="en-US"/>
        </w:rPr>
      </w:pPr>
      <w:r w:rsidRPr="00EB673C">
        <w:rPr>
          <w:rFonts w:asciiTheme="minorHAnsi" w:eastAsiaTheme="minorHAnsi" w:hAnsiTheme="minorHAnsi" w:cstheme="minorBidi"/>
          <w:color w:val="auto"/>
          <w:szCs w:val="22"/>
          <w:u w:val="single"/>
          <w:lang w:eastAsia="en-US"/>
        </w:rPr>
        <w:t>Evaluación:</w:t>
      </w:r>
    </w:p>
    <w:p w:rsidR="002B5ED8" w:rsidRPr="00EB673C" w:rsidRDefault="002B5ED8" w:rsidP="002B5ED8">
      <w:pPr>
        <w:pStyle w:val="Normal1"/>
        <w:rPr>
          <w:rFonts w:asciiTheme="minorHAnsi" w:eastAsiaTheme="minorHAnsi" w:hAnsiTheme="minorHAnsi" w:cstheme="minorBidi"/>
          <w:color w:val="auto"/>
          <w:szCs w:val="22"/>
          <w:lang w:eastAsia="en-US"/>
        </w:rPr>
      </w:pPr>
      <w:r w:rsidRPr="00EB673C">
        <w:rPr>
          <w:rFonts w:asciiTheme="minorHAnsi" w:eastAsiaTheme="minorHAnsi" w:hAnsiTheme="minorHAnsi" w:cstheme="minorBidi"/>
          <w:color w:val="auto"/>
          <w:szCs w:val="22"/>
          <w:lang w:eastAsia="en-US"/>
        </w:rPr>
        <w:t>Mala [0] No cumple con los requisitos.</w:t>
      </w:r>
    </w:p>
    <w:p w:rsidR="002B5ED8" w:rsidRPr="00EB673C" w:rsidRDefault="002B5ED8" w:rsidP="002B5ED8">
      <w:pPr>
        <w:pStyle w:val="Normal1"/>
        <w:rPr>
          <w:rFonts w:asciiTheme="minorHAnsi" w:eastAsiaTheme="minorHAnsi" w:hAnsiTheme="minorHAnsi" w:cstheme="minorBidi"/>
          <w:color w:val="auto"/>
          <w:szCs w:val="22"/>
          <w:lang w:eastAsia="en-US"/>
        </w:rPr>
      </w:pPr>
      <w:r w:rsidRPr="00EB673C">
        <w:rPr>
          <w:rFonts w:asciiTheme="minorHAnsi" w:eastAsiaTheme="minorHAnsi" w:hAnsiTheme="minorHAnsi" w:cstheme="minorBidi"/>
          <w:color w:val="auto"/>
          <w:szCs w:val="22"/>
          <w:lang w:eastAsia="en-US"/>
        </w:rPr>
        <w:t>Regular [1] Cumple solo con al menos un requisito.</w:t>
      </w:r>
    </w:p>
    <w:p w:rsidR="00D540F3" w:rsidRPr="00EB673C" w:rsidRDefault="002B5ED8" w:rsidP="002B5ED8">
      <w:pPr>
        <w:pStyle w:val="Normal1"/>
        <w:rPr>
          <w:rFonts w:asciiTheme="minorHAnsi" w:eastAsiaTheme="minorHAnsi" w:hAnsiTheme="minorHAnsi" w:cstheme="minorBidi"/>
          <w:color w:val="auto"/>
          <w:szCs w:val="22"/>
          <w:lang w:eastAsia="en-US"/>
        </w:rPr>
      </w:pPr>
      <w:r w:rsidRPr="00EB673C">
        <w:rPr>
          <w:rFonts w:asciiTheme="minorHAnsi" w:eastAsiaTheme="minorHAnsi" w:hAnsiTheme="minorHAnsi" w:cstheme="minorBidi"/>
          <w:color w:val="auto"/>
          <w:szCs w:val="22"/>
          <w:lang w:eastAsia="en-US"/>
        </w:rPr>
        <w:t>Buena [2] Cumple con todos los requisitos con el que fue fundado.</w:t>
      </w:r>
    </w:p>
    <w:p w:rsidR="002B5ED8" w:rsidRPr="00EB673C" w:rsidRDefault="002B5ED8" w:rsidP="002B5ED8"/>
    <w:p w:rsidR="002B5ED8" w:rsidRDefault="002B5ED8" w:rsidP="004E4B83">
      <w:pPr>
        <w:pStyle w:val="Ttulo3"/>
      </w:pPr>
      <w:bookmarkStart w:id="34" w:name="_Toc518071298"/>
      <w:r>
        <w:t>2) Eficiencia</w:t>
      </w:r>
      <w:bookmarkEnd w:id="34"/>
    </w:p>
    <w:p w:rsidR="002B5ED8" w:rsidRDefault="002B5ED8" w:rsidP="002B5ED8">
      <w:pPr>
        <w:pStyle w:val="Ttulo5"/>
      </w:pPr>
      <w:r>
        <w:t>Utilización de recursos</w:t>
      </w:r>
    </w:p>
    <w:p w:rsidR="002B5ED8" w:rsidRPr="002005FC" w:rsidRDefault="002B5ED8" w:rsidP="002B5ED8">
      <w:pPr>
        <w:spacing w:after="0" w:line="240" w:lineRule="auto"/>
      </w:pPr>
      <w:r w:rsidRPr="002005FC">
        <w:t xml:space="preserve">Se evaluará la eficiencia del producto software </w:t>
      </w:r>
      <w:proofErr w:type="gramStart"/>
      <w:r w:rsidRPr="002005FC">
        <w:t>de acuerdo al</w:t>
      </w:r>
      <w:proofErr w:type="gramEnd"/>
      <w:r w:rsidRPr="002005FC">
        <w:t xml:space="preserve"> porcentaje de uso de recursos.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[0]. Más de 750 Mb de memoria RAM.</w:t>
      </w:r>
    </w:p>
    <w:p w:rsidR="002B5ED8" w:rsidRPr="002005FC" w:rsidRDefault="002B5ED8" w:rsidP="002B5ED8">
      <w:pPr>
        <w:spacing w:after="0" w:line="240" w:lineRule="auto"/>
      </w:pPr>
      <w:r w:rsidRPr="002005FC">
        <w:t>Regular [1]. Entre 500 y 700 Mb de memoria RAM.</w:t>
      </w:r>
    </w:p>
    <w:p w:rsidR="00CE19AD" w:rsidRDefault="008D0D03" w:rsidP="002B5ED8">
      <w:r>
        <w:t>Buena [2</w:t>
      </w:r>
      <w:r w:rsidR="002B5ED8" w:rsidRPr="002005FC">
        <w:t>]. Menos de 500 Mb de memoria RAM.</w:t>
      </w:r>
    </w:p>
    <w:p w:rsidR="002B5ED8" w:rsidRPr="00EB673C" w:rsidRDefault="00960E00" w:rsidP="00CE19AD">
      <w:r>
        <w:rPr>
          <w:noProof/>
          <w:lang w:val="es-ES" w:eastAsia="es-ES"/>
        </w:rPr>
        <w:drawing>
          <wp:inline distT="0" distB="0" distL="0" distR="0">
            <wp:extent cx="5610225" cy="2647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D8" w:rsidRDefault="002B5ED8" w:rsidP="002B5ED8">
      <w:pPr>
        <w:pStyle w:val="Ttulo5"/>
      </w:pPr>
      <w:r>
        <w:lastRenderedPageBreak/>
        <w:t>Comportamiento frente al tiempo</w:t>
      </w:r>
    </w:p>
    <w:p w:rsidR="002B5ED8" w:rsidRPr="002005FC" w:rsidRDefault="002B5ED8" w:rsidP="002B5ED8">
      <w:pPr>
        <w:spacing w:after="0" w:line="240" w:lineRule="auto"/>
      </w:pPr>
      <w:r w:rsidRPr="002005FC">
        <w:t>Se evaluará el tiempo que demora el producto software en devolver el resultado de una petición solicitada.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[0]. Tarda más de tres (3) milisegundos en mostrar la información solicitada.</w:t>
      </w:r>
    </w:p>
    <w:p w:rsidR="002B5ED8" w:rsidRPr="002005FC" w:rsidRDefault="002B5ED8" w:rsidP="002B5ED8">
      <w:pPr>
        <w:spacing w:after="0" w:line="240" w:lineRule="auto"/>
      </w:pPr>
      <w:r w:rsidRPr="002005FC">
        <w:t>Regular [1]. Tarda entre tres (3) y dos (2) milisegundos en mostrar la información solicitada.</w:t>
      </w:r>
    </w:p>
    <w:p w:rsidR="002B5ED8" w:rsidRDefault="002B5ED8" w:rsidP="002B5ED8">
      <w:pPr>
        <w:spacing w:after="0" w:line="240" w:lineRule="auto"/>
      </w:pPr>
      <w:r w:rsidRPr="002005FC">
        <w:t>Bue</w:t>
      </w:r>
      <w:r>
        <w:t xml:space="preserve">na [2]. Tarda menos de dos (2) </w:t>
      </w:r>
      <w:r w:rsidRPr="002005FC">
        <w:t>milisegundo</w:t>
      </w:r>
      <w:r>
        <w:t>s</w:t>
      </w:r>
      <w:r w:rsidRPr="002005FC">
        <w:t xml:space="preserve"> en mostrar la información solicitada.</w:t>
      </w:r>
    </w:p>
    <w:p w:rsidR="00F41C85" w:rsidRPr="002005FC" w:rsidRDefault="00DB0105" w:rsidP="00CE19AD">
      <w:pPr>
        <w:spacing w:after="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3CDB4F52" wp14:editId="447EC013">
            <wp:extent cx="5048250" cy="22929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30" cy="229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9AD">
        <w:br/>
      </w:r>
    </w:p>
    <w:p w:rsidR="002B5ED8" w:rsidRDefault="002B5ED8" w:rsidP="004E4B83">
      <w:pPr>
        <w:pStyle w:val="Ttulo3"/>
      </w:pPr>
      <w:bookmarkStart w:id="35" w:name="_Toc518071299"/>
      <w:r>
        <w:t>3) Fiabilidad</w:t>
      </w:r>
      <w:bookmarkEnd w:id="35"/>
    </w:p>
    <w:p w:rsidR="002B5ED8" w:rsidRDefault="002B5ED8" w:rsidP="002B5ED8">
      <w:pPr>
        <w:pStyle w:val="Ttulo5"/>
      </w:pPr>
      <w:r>
        <w:t>Tolerancia a fallos</w:t>
      </w:r>
    </w:p>
    <w:p w:rsidR="002B5ED8" w:rsidRPr="00EB673C" w:rsidRDefault="002B5ED8" w:rsidP="002B5ED8">
      <w:pPr>
        <w:spacing w:after="0" w:line="240" w:lineRule="auto"/>
      </w:pPr>
      <w:r w:rsidRPr="002005FC">
        <w:t>Es la capacidad del producto software de mantener la integridad de los datos cuando se producen fallas del sistema.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proofErr w:type="gramStart"/>
      <w:r w:rsidRPr="002005FC">
        <w:rPr>
          <w:u w:val="single"/>
        </w:rPr>
        <w:t>Características a medir</w:t>
      </w:r>
      <w:proofErr w:type="gramEnd"/>
      <w:r w:rsidRPr="002005FC">
        <w:rPr>
          <w:u w:val="single"/>
        </w:rPr>
        <w:t>:</w:t>
      </w:r>
    </w:p>
    <w:p w:rsidR="002B5ED8" w:rsidRPr="002005FC" w:rsidRDefault="002B5ED8" w:rsidP="002B5ED8">
      <w:pPr>
        <w:spacing w:after="0" w:line="240" w:lineRule="auto"/>
      </w:pPr>
      <w:r w:rsidRPr="002005FC">
        <w:t>• Cuando sucede un error cierran los archivos abiertos.</w:t>
      </w:r>
    </w:p>
    <w:p w:rsidR="002B5ED8" w:rsidRPr="002005FC" w:rsidRDefault="002B5ED8" w:rsidP="002B5ED8">
      <w:pPr>
        <w:spacing w:after="0" w:line="240" w:lineRule="auto"/>
      </w:pPr>
      <w:r w:rsidRPr="002005FC">
        <w:t>• Se realiza un log de actividades que el sistema estaba haciendo.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No cumple con alguna característica.</w:t>
      </w:r>
    </w:p>
    <w:p w:rsidR="002B5ED8" w:rsidRPr="002005FC" w:rsidRDefault="002B5ED8" w:rsidP="002B5ED8">
      <w:pPr>
        <w:spacing w:after="0" w:line="240" w:lineRule="auto"/>
      </w:pPr>
      <w:r w:rsidRPr="002005FC">
        <w:t>Regular [1]: Cumple con 1 característica.</w:t>
      </w:r>
    </w:p>
    <w:p w:rsidR="002B5ED8" w:rsidRDefault="002B5ED8" w:rsidP="002B5ED8">
      <w:pPr>
        <w:spacing w:after="0" w:line="240" w:lineRule="auto"/>
      </w:pPr>
      <w:r w:rsidRPr="002005FC">
        <w:t>Buena [2]: Cumple con 2 características.</w:t>
      </w:r>
    </w:p>
    <w:p w:rsidR="002B5ED8" w:rsidRPr="00EB673C" w:rsidRDefault="002B5ED8" w:rsidP="002B5ED8">
      <w:pPr>
        <w:spacing w:after="0" w:line="240" w:lineRule="auto"/>
      </w:pPr>
    </w:p>
    <w:p w:rsidR="002B5ED8" w:rsidRDefault="002B5ED8" w:rsidP="002B5ED8">
      <w:pPr>
        <w:pStyle w:val="Ttulo5"/>
      </w:pPr>
      <w:r>
        <w:t>Capacidad de recuperación de errores</w:t>
      </w:r>
    </w:p>
    <w:p w:rsidR="002B5ED8" w:rsidRDefault="002B5ED8" w:rsidP="002B5ED8">
      <w:pPr>
        <w:spacing w:after="0" w:line="240" w:lineRule="auto"/>
      </w:pPr>
      <w:r w:rsidRPr="002005FC">
        <w:t>Es la capacidad del sistema de reanudar sus actividades cuando se producen errores críticos.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proofErr w:type="gramStart"/>
      <w:r w:rsidRPr="002005FC">
        <w:rPr>
          <w:u w:val="single"/>
        </w:rPr>
        <w:t>Características a medir</w:t>
      </w:r>
      <w:proofErr w:type="gramEnd"/>
      <w:r w:rsidRPr="002005FC">
        <w:rPr>
          <w:u w:val="single"/>
        </w:rPr>
        <w:t>:</w:t>
      </w:r>
    </w:p>
    <w:p w:rsidR="002B5ED8" w:rsidRPr="002005FC" w:rsidRDefault="002B5ED8" w:rsidP="002B5ED8">
      <w:pPr>
        <w:spacing w:after="0" w:line="240" w:lineRule="auto"/>
      </w:pPr>
      <w:r w:rsidRPr="002005FC">
        <w:t>• El sistema informa de una falla.</w:t>
      </w:r>
    </w:p>
    <w:p w:rsidR="002B5ED8" w:rsidRDefault="002B5ED8" w:rsidP="002B5ED8">
      <w:pPr>
        <w:spacing w:after="0" w:line="240" w:lineRule="auto"/>
      </w:pPr>
      <w:r w:rsidRPr="002005FC">
        <w:t>• El sistema informa de una falla y sigue operando para una nueva consulta.</w:t>
      </w:r>
    </w:p>
    <w:p w:rsidR="006628DF" w:rsidRDefault="006628DF" w:rsidP="00CE19AD">
      <w:pPr>
        <w:spacing w:after="0" w:line="240" w:lineRule="auto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744294" cy="2971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85" cy="298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No cumple con ninguna característica.</w:t>
      </w:r>
    </w:p>
    <w:p w:rsidR="002B5ED8" w:rsidRPr="002005FC" w:rsidRDefault="002B5ED8" w:rsidP="002B5ED8">
      <w:pPr>
        <w:spacing w:after="0" w:line="240" w:lineRule="auto"/>
      </w:pPr>
      <w:r w:rsidRPr="002005FC">
        <w:t>Regular [1]: Cumple con 1 característica.</w:t>
      </w:r>
    </w:p>
    <w:p w:rsidR="002B5ED8" w:rsidRDefault="002B5ED8" w:rsidP="002B5ED8">
      <w:pPr>
        <w:spacing w:after="0" w:line="240" w:lineRule="auto"/>
      </w:pPr>
      <w:r w:rsidRPr="002005FC">
        <w:t>Buena [2]: Cumple con 2 características.</w:t>
      </w:r>
    </w:p>
    <w:p w:rsidR="002B5ED8" w:rsidRPr="00EB673C" w:rsidRDefault="002B5ED8" w:rsidP="002B5ED8">
      <w:pPr>
        <w:spacing w:after="0" w:line="240" w:lineRule="auto"/>
      </w:pPr>
    </w:p>
    <w:p w:rsidR="002B5ED8" w:rsidRDefault="002B5ED8" w:rsidP="002B5ED8">
      <w:pPr>
        <w:pStyle w:val="Ttulo5"/>
      </w:pPr>
      <w:r>
        <w:t>Fiabilidad y cumplimiento de las necesidades</w:t>
      </w:r>
    </w:p>
    <w:p w:rsidR="002B5ED8" w:rsidRDefault="002B5ED8" w:rsidP="002B5ED8">
      <w:pPr>
        <w:spacing w:after="0" w:line="240" w:lineRule="auto"/>
      </w:pPr>
      <w:r>
        <w:t>Es la capacidad que tiene el producto software de mantener su fiabilidad con los datos y el cumplimiento de las necesidades.</w:t>
      </w:r>
    </w:p>
    <w:p w:rsidR="002B5ED8" w:rsidRDefault="002B5ED8" w:rsidP="002B5ED8">
      <w:pPr>
        <w:spacing w:after="0" w:line="240" w:lineRule="auto"/>
      </w:pPr>
    </w:p>
    <w:p w:rsidR="002B5ED8" w:rsidRPr="00EB673C" w:rsidRDefault="002B5ED8" w:rsidP="002B5ED8">
      <w:pPr>
        <w:spacing w:after="0" w:line="240" w:lineRule="auto"/>
        <w:rPr>
          <w:u w:val="single"/>
        </w:rPr>
      </w:pPr>
      <w:proofErr w:type="gramStart"/>
      <w:r w:rsidRPr="00EB673C">
        <w:rPr>
          <w:u w:val="single"/>
        </w:rPr>
        <w:t>Características a medir</w:t>
      </w:r>
      <w:proofErr w:type="gramEnd"/>
      <w:r w:rsidRPr="00EB673C">
        <w:rPr>
          <w:u w:val="single"/>
        </w:rPr>
        <w:t>:</w:t>
      </w:r>
    </w:p>
    <w:p w:rsidR="002B5ED8" w:rsidRDefault="002B5ED8" w:rsidP="002B5ED8">
      <w:pPr>
        <w:spacing w:after="0" w:line="240" w:lineRule="auto"/>
      </w:pPr>
      <w:r>
        <w:t>Es fiable con los resultados.</w:t>
      </w:r>
    </w:p>
    <w:p w:rsidR="002B5ED8" w:rsidRDefault="002B5ED8" w:rsidP="002B5ED8">
      <w:pPr>
        <w:spacing w:after="0" w:line="240" w:lineRule="auto"/>
      </w:pPr>
      <w:r>
        <w:t>Cumple con las necesidades.</w:t>
      </w:r>
    </w:p>
    <w:p w:rsidR="002B5ED8" w:rsidRPr="00EB673C" w:rsidRDefault="002B5ED8" w:rsidP="002B5ED8">
      <w:pPr>
        <w:spacing w:after="0" w:line="240" w:lineRule="auto"/>
      </w:pPr>
    </w:p>
    <w:p w:rsidR="002B5ED8" w:rsidRPr="00EB673C" w:rsidRDefault="002B5ED8" w:rsidP="002B5ED8">
      <w:pPr>
        <w:spacing w:after="0" w:line="240" w:lineRule="auto"/>
        <w:rPr>
          <w:u w:val="single"/>
        </w:rPr>
      </w:pPr>
      <w:r w:rsidRPr="00EB673C">
        <w:rPr>
          <w:u w:val="single"/>
        </w:rPr>
        <w:t>Evaluación:</w:t>
      </w:r>
    </w:p>
    <w:p w:rsidR="002B5ED8" w:rsidRDefault="002B5ED8" w:rsidP="002B5ED8">
      <w:pPr>
        <w:spacing w:after="0" w:line="240" w:lineRule="auto"/>
      </w:pPr>
      <w:r>
        <w:t>Mala [0] No cumple con alguna característica.</w:t>
      </w:r>
    </w:p>
    <w:p w:rsidR="002B5ED8" w:rsidRDefault="002B5ED8" w:rsidP="002B5ED8">
      <w:pPr>
        <w:spacing w:after="0" w:line="240" w:lineRule="auto"/>
      </w:pPr>
      <w:r>
        <w:t>Regular [1] Cumple con 1 característica.</w:t>
      </w:r>
    </w:p>
    <w:p w:rsidR="00826AA0" w:rsidRPr="00EB673C" w:rsidRDefault="002B5ED8" w:rsidP="007A0E6E">
      <w:pPr>
        <w:spacing w:after="0" w:line="240" w:lineRule="auto"/>
      </w:pPr>
      <w:r>
        <w:t>Buena [2] Cumple con 2 características.</w:t>
      </w:r>
      <w:r w:rsidR="007A0E6E">
        <w:br/>
      </w:r>
    </w:p>
    <w:p w:rsidR="002B5ED8" w:rsidRDefault="002B5ED8" w:rsidP="007A0E6E">
      <w:pPr>
        <w:pStyle w:val="Ttulo3"/>
      </w:pPr>
      <w:bookmarkStart w:id="36" w:name="_Toc518071300"/>
      <w:r>
        <w:t>4) Mantenibilidad</w:t>
      </w:r>
      <w:bookmarkEnd w:id="36"/>
      <w:r w:rsidR="007A0E6E">
        <w:br/>
      </w:r>
      <w:r w:rsidRPr="001D2AFB">
        <w:rPr>
          <w:color w:val="2F5496" w:themeColor="accent1" w:themeShade="BF"/>
          <w:sz w:val="24"/>
          <w:szCs w:val="22"/>
        </w:rPr>
        <w:t>Capacidad del código de ser analizado</w:t>
      </w:r>
    </w:p>
    <w:p w:rsidR="002B5ED8" w:rsidRPr="002005FC" w:rsidRDefault="002B5ED8" w:rsidP="002B5ED8">
      <w:pPr>
        <w:spacing w:after="0" w:line="240" w:lineRule="auto"/>
      </w:pPr>
      <w:r w:rsidRPr="002005FC">
        <w:t>Para evaluar la capacidad que tiene el código para ser analizado se tiene en cuenta la complejidad computacional del mismo.</w:t>
      </w:r>
      <w:r w:rsidR="007A0E6E">
        <w:br/>
      </w: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la complejidad del código es igual o peor que O(n^</w:t>
      </w:r>
      <w:r w:rsidR="002433F3">
        <w:t>4</w:t>
      </w:r>
      <w:r w:rsidRPr="002005FC">
        <w:t>).</w:t>
      </w:r>
    </w:p>
    <w:p w:rsidR="002B5ED8" w:rsidRPr="002005FC" w:rsidRDefault="002B5ED8" w:rsidP="002B5ED8">
      <w:pPr>
        <w:spacing w:after="0" w:line="240" w:lineRule="auto"/>
      </w:pPr>
      <w:r w:rsidRPr="002005FC">
        <w:t>Regular [1]: la complejidad del código</w:t>
      </w:r>
      <w:r w:rsidR="002433F3">
        <w:t xml:space="preserve"> esta entre O(n^3</w:t>
      </w:r>
      <w:r w:rsidRPr="002005FC">
        <w:t>) y O(n^</w:t>
      </w:r>
      <w:r w:rsidR="002433F3">
        <w:t>4</w:t>
      </w:r>
      <w:r w:rsidRPr="002005FC">
        <w:t>).</w:t>
      </w:r>
    </w:p>
    <w:p w:rsidR="00720B5E" w:rsidRDefault="002B5ED8" w:rsidP="00CE19AD">
      <w:pPr>
        <w:spacing w:after="0" w:line="240" w:lineRule="auto"/>
        <w:rPr>
          <w:noProof/>
          <w:lang w:val="es-ES" w:eastAsia="es-ES"/>
        </w:rPr>
      </w:pPr>
      <w:r w:rsidRPr="002005FC">
        <w:t>Buena [2]: la</w:t>
      </w:r>
      <w:r w:rsidR="002433F3">
        <w:t xml:space="preserve"> complejidad del código es menor o igual que O(n^3</w:t>
      </w:r>
      <w:r w:rsidRPr="002005FC">
        <w:t>).</w:t>
      </w:r>
      <w:r w:rsidR="00CE19AD" w:rsidRPr="00CE19AD">
        <w:rPr>
          <w:noProof/>
          <w:lang w:val="es-ES" w:eastAsia="es-ES"/>
        </w:rPr>
        <w:t xml:space="preserve"> </w:t>
      </w:r>
    </w:p>
    <w:p w:rsidR="00826AA0" w:rsidRDefault="00CE19AD" w:rsidP="00CE19AD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A5CD311" wp14:editId="2619F677">
            <wp:extent cx="6135545" cy="40481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28" cy="405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AD" w:rsidRDefault="00CE19AD" w:rsidP="00CE19AD">
      <w:pPr>
        <w:spacing w:after="0" w:line="240" w:lineRule="auto"/>
      </w:pPr>
    </w:p>
    <w:p w:rsidR="00720B5E" w:rsidRDefault="00720B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lang w:eastAsia="en-US"/>
        </w:rPr>
      </w:pPr>
      <w:r>
        <w:br w:type="page"/>
      </w:r>
    </w:p>
    <w:p w:rsidR="002B5ED8" w:rsidRDefault="002B5ED8" w:rsidP="002B5ED8">
      <w:pPr>
        <w:pStyle w:val="Ttulo5"/>
      </w:pPr>
      <w:r>
        <w:lastRenderedPageBreak/>
        <w:t>Capacidad del código de ser cambiado</w:t>
      </w:r>
    </w:p>
    <w:p w:rsidR="002B5ED8" w:rsidRPr="002005FC" w:rsidRDefault="002B5ED8" w:rsidP="002B5ED8">
      <w:pPr>
        <w:spacing w:after="0" w:line="240" w:lineRule="auto"/>
      </w:pPr>
      <w:r w:rsidRPr="002005FC">
        <w:t xml:space="preserve">Para evaluar la capacidad que tiene el código para ser cambiado se tomará en cuenta la complejidad </w:t>
      </w:r>
      <w:proofErr w:type="spellStart"/>
      <w:r w:rsidRPr="002005FC">
        <w:t>ciclomática</w:t>
      </w:r>
      <w:proofErr w:type="spellEnd"/>
      <w:r w:rsidRPr="002005FC">
        <w:t xml:space="preserve"> del método.</w:t>
      </w: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 xml:space="preserve">Mala [0]: La complejidad </w:t>
      </w:r>
      <w:proofErr w:type="spellStart"/>
      <w:r w:rsidRPr="002005FC">
        <w:t>ciclomática</w:t>
      </w:r>
      <w:proofErr w:type="spellEnd"/>
      <w:r w:rsidRPr="002005FC">
        <w:t xml:space="preserve"> es mayor o igual a 21.</w:t>
      </w:r>
    </w:p>
    <w:p w:rsidR="002B5ED8" w:rsidRPr="002005FC" w:rsidRDefault="002B5ED8" w:rsidP="002B5ED8">
      <w:pPr>
        <w:spacing w:after="0" w:line="240" w:lineRule="auto"/>
      </w:pPr>
      <w:r w:rsidRPr="002005FC">
        <w:t xml:space="preserve">Regular [1]: La complejidad </w:t>
      </w:r>
      <w:proofErr w:type="spellStart"/>
      <w:r w:rsidRPr="002005FC">
        <w:t>ciclomática</w:t>
      </w:r>
      <w:proofErr w:type="spellEnd"/>
      <w:r w:rsidRPr="002005FC">
        <w:t xml:space="preserve"> es entre 11 y 20.</w:t>
      </w:r>
    </w:p>
    <w:p w:rsidR="002B5ED8" w:rsidRDefault="002B5ED8" w:rsidP="002B5ED8">
      <w:pPr>
        <w:spacing w:after="0" w:line="240" w:lineRule="auto"/>
      </w:pPr>
      <w:r w:rsidRPr="002005FC">
        <w:t xml:space="preserve">Buena [2]: La complejidad </w:t>
      </w:r>
      <w:proofErr w:type="spellStart"/>
      <w:r w:rsidRPr="002005FC">
        <w:t>ciclomática</w:t>
      </w:r>
      <w:proofErr w:type="spellEnd"/>
      <w:r w:rsidRPr="002005FC">
        <w:t xml:space="preserve"> es menor o igual a 10.</w:t>
      </w:r>
    </w:p>
    <w:p w:rsidR="004C10BC" w:rsidRDefault="004C10BC" w:rsidP="006B6E37">
      <w:pPr>
        <w:spacing w:after="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564DE7B6" wp14:editId="05BF1513">
            <wp:extent cx="5610225" cy="69913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0BC" w:rsidRDefault="004C10BC" w:rsidP="002B5ED8">
      <w:pPr>
        <w:spacing w:after="0" w:line="240" w:lineRule="auto"/>
      </w:pPr>
    </w:p>
    <w:p w:rsidR="006B6E37" w:rsidRDefault="006B6E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lang w:eastAsia="en-US"/>
        </w:rPr>
      </w:pPr>
      <w:r>
        <w:lastRenderedPageBreak/>
        <w:br w:type="page"/>
      </w:r>
    </w:p>
    <w:p w:rsidR="002B5ED8" w:rsidRDefault="002B5ED8" w:rsidP="002B5ED8">
      <w:pPr>
        <w:pStyle w:val="Ttulo5"/>
      </w:pPr>
      <w:r>
        <w:lastRenderedPageBreak/>
        <w:t>Estabilidad</w:t>
      </w:r>
    </w:p>
    <w:p w:rsidR="002B5ED8" w:rsidRPr="002005FC" w:rsidRDefault="002B5ED8" w:rsidP="002B5ED8">
      <w:pPr>
        <w:spacing w:after="0" w:line="240" w:lineRule="auto"/>
      </w:pPr>
      <w:r w:rsidRPr="002005FC">
        <w:t xml:space="preserve">Para determinar la estabilidad del software </w:t>
      </w:r>
      <w:r w:rsidR="00A929BE">
        <w:t>se prueba</w:t>
      </w:r>
      <w:r w:rsidRPr="002005FC">
        <w:t xml:space="preserve"> cada una de sus acciones u opciones.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El software falla en 5 de sus opciones.</w:t>
      </w:r>
    </w:p>
    <w:p w:rsidR="002B5ED8" w:rsidRPr="002005FC" w:rsidRDefault="002B5ED8" w:rsidP="002B5ED8">
      <w:pPr>
        <w:spacing w:after="0" w:line="240" w:lineRule="auto"/>
      </w:pPr>
      <w:r w:rsidRPr="002005FC">
        <w:t>Regular [1]: El software falla entre 2 y 4 de sus opciones.</w:t>
      </w:r>
    </w:p>
    <w:p w:rsidR="002B5ED8" w:rsidRDefault="002B5ED8" w:rsidP="00D6246E">
      <w:pPr>
        <w:spacing w:after="0" w:line="240" w:lineRule="auto"/>
      </w:pPr>
      <w:r w:rsidRPr="002005FC">
        <w:t>Buena [2]: El software falla en 1 o ninguna de sus opciones.</w:t>
      </w:r>
    </w:p>
    <w:p w:rsidR="006B6E37" w:rsidRPr="005C6CB3" w:rsidRDefault="006B6E37" w:rsidP="00D6246E">
      <w:pPr>
        <w:spacing w:after="0" w:line="240" w:lineRule="auto"/>
      </w:pPr>
    </w:p>
    <w:p w:rsidR="002B5ED8" w:rsidRDefault="002B5ED8" w:rsidP="004E4B83">
      <w:pPr>
        <w:pStyle w:val="Ttulo3"/>
      </w:pPr>
      <w:bookmarkStart w:id="37" w:name="_Toc518071301"/>
      <w:r>
        <w:t>5) Usabilidad</w:t>
      </w:r>
      <w:bookmarkEnd w:id="37"/>
    </w:p>
    <w:p w:rsidR="002B5ED8" w:rsidRDefault="002B5ED8" w:rsidP="002B5ED8">
      <w:pPr>
        <w:pStyle w:val="Ttulo5"/>
      </w:pPr>
      <w:r>
        <w:t>Capacidad de ser entendido</w:t>
      </w:r>
    </w:p>
    <w:p w:rsidR="002B5ED8" w:rsidRPr="002005FC" w:rsidRDefault="002B5ED8" w:rsidP="002B5ED8">
      <w:pPr>
        <w:spacing w:after="0" w:line="240" w:lineRule="auto"/>
      </w:pPr>
      <w:r w:rsidRPr="002005FC">
        <w:t>Capacidad que posee el software, para ayudar a los usuarios ante una determinada situación donde se necesite asistencia.</w:t>
      </w:r>
    </w:p>
    <w:p w:rsidR="002B5ED8" w:rsidRPr="002005FC" w:rsidRDefault="002B5ED8" w:rsidP="002B5ED8">
      <w:pPr>
        <w:spacing w:after="0" w:line="240" w:lineRule="auto"/>
        <w:rPr>
          <w:u w:val="single"/>
        </w:rPr>
      </w:pPr>
      <w:proofErr w:type="gramStart"/>
      <w:r w:rsidRPr="002005FC">
        <w:rPr>
          <w:u w:val="single"/>
        </w:rPr>
        <w:t>Características a medir</w:t>
      </w:r>
      <w:proofErr w:type="gramEnd"/>
      <w:r w:rsidRPr="002005FC">
        <w:rPr>
          <w:u w:val="single"/>
        </w:rPr>
        <w:t>:</w:t>
      </w:r>
    </w:p>
    <w:p w:rsidR="002B5ED8" w:rsidRPr="002005FC" w:rsidRDefault="002B5ED8" w:rsidP="002B5ED8">
      <w:pPr>
        <w:spacing w:after="0" w:line="240" w:lineRule="auto"/>
      </w:pPr>
      <w:r w:rsidRPr="002005FC">
        <w:t>• Posee ayuda contextual sobre menús y botones de acción.</w:t>
      </w:r>
    </w:p>
    <w:p w:rsidR="002B5ED8" w:rsidRPr="002005FC" w:rsidRDefault="002B5ED8" w:rsidP="002B5ED8">
      <w:pPr>
        <w:spacing w:after="0" w:line="240" w:lineRule="auto"/>
      </w:pPr>
      <w:r w:rsidRPr="002005FC">
        <w:t>• Manual de usuario incorporado al sistema como un menú dedicado.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No cumple con alguna característica.</w:t>
      </w:r>
    </w:p>
    <w:p w:rsidR="002B5ED8" w:rsidRPr="002005FC" w:rsidRDefault="002B5ED8" w:rsidP="002B5ED8">
      <w:pPr>
        <w:spacing w:after="0" w:line="240" w:lineRule="auto"/>
      </w:pPr>
      <w:r w:rsidRPr="002005FC">
        <w:t>Regular [1]: Cumple con 1 característica.</w:t>
      </w:r>
    </w:p>
    <w:p w:rsidR="002B5ED8" w:rsidRPr="002005FC" w:rsidRDefault="002B5ED8" w:rsidP="002B5ED8">
      <w:pPr>
        <w:spacing w:after="0" w:line="240" w:lineRule="auto"/>
      </w:pPr>
      <w:r w:rsidRPr="002005FC">
        <w:t>Buena [2]: Cumple con 2 características.</w:t>
      </w:r>
    </w:p>
    <w:p w:rsidR="002B5ED8" w:rsidRDefault="002B5ED8" w:rsidP="002B5ED8">
      <w:pPr>
        <w:pStyle w:val="Ttulo5"/>
      </w:pPr>
      <w:r>
        <w:t>Capacidad de ser operado</w:t>
      </w:r>
    </w:p>
    <w:p w:rsidR="002B5ED8" w:rsidRPr="002005FC" w:rsidRDefault="002B5ED8" w:rsidP="002B5ED8">
      <w:pPr>
        <w:spacing w:after="0" w:line="240" w:lineRule="auto"/>
      </w:pPr>
      <w:r w:rsidRPr="002005FC">
        <w:t>Es la Capacidad del producto software de ser utilizado sin asistencia adicional. Se evalúa qué requiere el usuario para operar correctamente el producto.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El usuario requiere consultar a personal especializado para operar el producto software.</w:t>
      </w:r>
    </w:p>
    <w:p w:rsidR="002B5ED8" w:rsidRPr="002005FC" w:rsidRDefault="002B5ED8" w:rsidP="002B5ED8">
      <w:pPr>
        <w:spacing w:after="0" w:line="240" w:lineRule="auto"/>
      </w:pPr>
      <w:r w:rsidRPr="002005FC">
        <w:t>Regular [1]: El usuario requiere ayuda contextual y manual de uso para operar el producto software.</w:t>
      </w:r>
    </w:p>
    <w:p w:rsidR="002B5ED8" w:rsidRDefault="002B5ED8" w:rsidP="002B5ED8">
      <w:pPr>
        <w:spacing w:after="0" w:line="240" w:lineRule="auto"/>
      </w:pPr>
      <w:r w:rsidRPr="002005FC">
        <w:t>Buena [2]: El usuario opera el producto software sin asistencia.</w:t>
      </w:r>
    </w:p>
    <w:p w:rsidR="002B5ED8" w:rsidRPr="005C6CB3" w:rsidRDefault="002B5ED8" w:rsidP="002B5ED8">
      <w:pPr>
        <w:spacing w:after="0" w:line="240" w:lineRule="auto"/>
      </w:pPr>
    </w:p>
    <w:p w:rsidR="002B5ED8" w:rsidRDefault="002B5ED8" w:rsidP="002B5ED8">
      <w:pPr>
        <w:pStyle w:val="Ttulo5"/>
      </w:pPr>
      <w:r>
        <w:t>Capacidad de ser atractivo para el usuario</w:t>
      </w:r>
    </w:p>
    <w:p w:rsidR="002B5ED8" w:rsidRPr="002005FC" w:rsidRDefault="002B5ED8" w:rsidP="002B5ED8">
      <w:pPr>
        <w:spacing w:after="0" w:line="240" w:lineRule="auto"/>
      </w:pPr>
      <w:r w:rsidRPr="002005FC">
        <w:t>Es la agrupación correcta de funcionalidad del producto software en su interfaz gráfica, desde su agrupación lógica hasta el número de pasos para alcanzar una función o contenido específico.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se requieren más de 5 pasos para acceder a una característica.</w:t>
      </w:r>
    </w:p>
    <w:p w:rsidR="002B5ED8" w:rsidRPr="002005FC" w:rsidRDefault="002B5ED8" w:rsidP="002B5ED8">
      <w:pPr>
        <w:spacing w:after="0" w:line="240" w:lineRule="auto"/>
      </w:pPr>
      <w:r w:rsidRPr="002005FC">
        <w:t>R</w:t>
      </w:r>
      <w:r w:rsidR="007D4D1B">
        <w:t>egular [1]: se requieren entre 4</w:t>
      </w:r>
      <w:r w:rsidRPr="002005FC">
        <w:t xml:space="preserve"> y </w:t>
      </w:r>
      <w:r w:rsidR="007D4D1B">
        <w:t>5</w:t>
      </w:r>
      <w:r w:rsidRPr="002005FC">
        <w:t xml:space="preserve"> pasos para acceder a una característica.</w:t>
      </w:r>
    </w:p>
    <w:p w:rsidR="002B5ED8" w:rsidRDefault="007D4D1B" w:rsidP="002B5ED8">
      <w:pPr>
        <w:spacing w:after="0" w:line="240" w:lineRule="auto"/>
      </w:pPr>
      <w:r>
        <w:t xml:space="preserve">Buena [2]: se </w:t>
      </w:r>
      <w:r w:rsidR="001D51B0">
        <w:t xml:space="preserve">requieren </w:t>
      </w:r>
      <w:r w:rsidR="001D51B0" w:rsidRPr="002005FC">
        <w:t>3</w:t>
      </w:r>
      <w:r>
        <w:t xml:space="preserve"> o menos</w:t>
      </w:r>
      <w:r w:rsidR="002B5ED8" w:rsidRPr="002005FC">
        <w:t xml:space="preserve"> pasos para acceder a una característica.</w:t>
      </w:r>
    </w:p>
    <w:p w:rsidR="001D51B0" w:rsidRPr="005C6CB3" w:rsidRDefault="001D51B0" w:rsidP="00720B5E">
      <w:pPr>
        <w:spacing w:after="0" w:line="240" w:lineRule="auto"/>
        <w:ind w:hanging="426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838825" cy="1846976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46" cy="188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D8" w:rsidRPr="005C6CB3" w:rsidRDefault="002B5ED8" w:rsidP="002B5ED8">
      <w:pPr>
        <w:spacing w:after="0" w:line="240" w:lineRule="auto"/>
      </w:pPr>
    </w:p>
    <w:p w:rsidR="002B5ED8" w:rsidRDefault="002B5ED8" w:rsidP="004E4B83">
      <w:pPr>
        <w:pStyle w:val="Ttulo3"/>
      </w:pPr>
      <w:bookmarkStart w:id="38" w:name="_Toc518071302"/>
      <w:r>
        <w:t>6) Portabilidad</w:t>
      </w:r>
      <w:bookmarkEnd w:id="38"/>
    </w:p>
    <w:p w:rsidR="002B5ED8" w:rsidRDefault="002B5ED8" w:rsidP="002B5ED8">
      <w:pPr>
        <w:pStyle w:val="Ttulo5"/>
      </w:pPr>
      <w:r>
        <w:t>Adaptabilidad</w:t>
      </w:r>
    </w:p>
    <w:p w:rsidR="002B5ED8" w:rsidRPr="002005FC" w:rsidRDefault="002B5ED8" w:rsidP="002B5ED8">
      <w:pPr>
        <w:spacing w:after="0" w:line="240" w:lineRule="auto"/>
      </w:pPr>
      <w:r w:rsidRPr="002005FC">
        <w:t>Es la capacidad del producto software de adaptarse a diferentes sistemas operativos sin cambiar su estructura interna.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 [0]: Compatible con sólo 1 sistema operativo.</w:t>
      </w:r>
    </w:p>
    <w:p w:rsidR="002B5ED8" w:rsidRPr="002005FC" w:rsidRDefault="002B5ED8" w:rsidP="002B5ED8">
      <w:pPr>
        <w:spacing w:after="0" w:line="240" w:lineRule="auto"/>
      </w:pPr>
      <w:r w:rsidRPr="002005FC">
        <w:t>Regular [1]: Compatible con 2 sistemas operativos.</w:t>
      </w:r>
    </w:p>
    <w:p w:rsidR="002B5ED8" w:rsidRDefault="002B5ED8" w:rsidP="002B5ED8">
      <w:pPr>
        <w:spacing w:after="0" w:line="240" w:lineRule="auto"/>
      </w:pPr>
      <w:r w:rsidRPr="002005FC">
        <w:t>Buena [2]: Compatible con 3 o más sistemas operativos.</w:t>
      </w:r>
    </w:p>
    <w:p w:rsidR="006B6E37" w:rsidRDefault="006B6E37" w:rsidP="002B5ED8">
      <w:pPr>
        <w:spacing w:after="0" w:line="240" w:lineRule="auto"/>
      </w:pPr>
    </w:p>
    <w:p w:rsidR="00DD4526" w:rsidRPr="002005FC" w:rsidRDefault="00DD4526" w:rsidP="006B6E37">
      <w:pPr>
        <w:spacing w:after="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399695" cy="1276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62" cy="128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D8" w:rsidRPr="005C6CB3" w:rsidRDefault="001C7148" w:rsidP="00720B5E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37603" cy="1800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45" cy="180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46E">
        <w:br/>
      </w:r>
      <w:r w:rsidR="00D6246E">
        <w:rPr>
          <w:noProof/>
          <w:lang w:val="es-ES" w:eastAsia="es-ES"/>
        </w:rPr>
        <w:drawing>
          <wp:inline distT="0" distB="0" distL="0" distR="0">
            <wp:extent cx="5438775" cy="18744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01" cy="187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D8" w:rsidRDefault="002B5ED8" w:rsidP="002B5ED8">
      <w:pPr>
        <w:pStyle w:val="Ttulo5"/>
      </w:pPr>
      <w:r>
        <w:t>Instalabilidad</w:t>
      </w:r>
    </w:p>
    <w:p w:rsidR="002B5ED8" w:rsidRPr="002005FC" w:rsidRDefault="002B5ED8" w:rsidP="002B5ED8">
      <w:pPr>
        <w:spacing w:after="0" w:line="240" w:lineRule="auto"/>
      </w:pPr>
      <w:r w:rsidRPr="002005FC">
        <w:t>El producto software debe poder ser instalado en una cantidad mínima de pasos.</w:t>
      </w:r>
    </w:p>
    <w:p w:rsidR="002B5ED8" w:rsidRPr="002005FC" w:rsidRDefault="002B5ED8" w:rsidP="002B5ED8">
      <w:pPr>
        <w:spacing w:after="0" w:line="240" w:lineRule="auto"/>
      </w:pPr>
    </w:p>
    <w:p w:rsidR="002B5ED8" w:rsidRPr="002005FC" w:rsidRDefault="002B5ED8" w:rsidP="002B5ED8">
      <w:pPr>
        <w:spacing w:after="0" w:line="240" w:lineRule="auto"/>
        <w:rPr>
          <w:u w:val="single"/>
        </w:rPr>
      </w:pPr>
      <w:r w:rsidRPr="002005FC">
        <w:rPr>
          <w:u w:val="single"/>
        </w:rPr>
        <w:t>Evaluación</w:t>
      </w:r>
    </w:p>
    <w:p w:rsidR="002B5ED8" w:rsidRPr="002005FC" w:rsidRDefault="002B5ED8" w:rsidP="002B5ED8">
      <w:pPr>
        <w:spacing w:after="0" w:line="240" w:lineRule="auto"/>
      </w:pPr>
      <w:r w:rsidRPr="002005FC">
        <w:t>Mala</w:t>
      </w:r>
      <w:r>
        <w:t xml:space="preserve"> </w:t>
      </w:r>
      <w:r w:rsidRPr="002005FC">
        <w:t xml:space="preserve">[0]: El producto se instala en </w:t>
      </w:r>
      <w:r w:rsidR="00F80BA3">
        <w:t>más de 7 pasos.</w:t>
      </w:r>
    </w:p>
    <w:p w:rsidR="002B5ED8" w:rsidRPr="002005FC" w:rsidRDefault="002B5ED8" w:rsidP="002B5ED8">
      <w:pPr>
        <w:spacing w:after="0" w:line="240" w:lineRule="auto"/>
      </w:pPr>
      <w:r w:rsidRPr="002005FC">
        <w:t>Regular</w:t>
      </w:r>
      <w:r>
        <w:t xml:space="preserve"> </w:t>
      </w:r>
      <w:r w:rsidRPr="002005FC">
        <w:t>[1]</w:t>
      </w:r>
      <w:r w:rsidR="00F80BA3">
        <w:t>: El producto se instala entre 6</w:t>
      </w:r>
      <w:r w:rsidRPr="002005FC">
        <w:t xml:space="preserve"> y </w:t>
      </w:r>
      <w:r w:rsidR="00F80BA3">
        <w:t>7</w:t>
      </w:r>
      <w:r w:rsidRPr="002005FC">
        <w:t xml:space="preserve"> pasos.</w:t>
      </w:r>
    </w:p>
    <w:p w:rsidR="002B5ED8" w:rsidRPr="002005FC" w:rsidRDefault="002B5ED8" w:rsidP="002B5ED8">
      <w:pPr>
        <w:spacing w:after="0" w:line="240" w:lineRule="auto"/>
      </w:pPr>
      <w:r w:rsidRPr="002005FC">
        <w:t>Buena</w:t>
      </w:r>
      <w:r>
        <w:t xml:space="preserve"> </w:t>
      </w:r>
      <w:r w:rsidR="00F80BA3">
        <w:t>[2]: El producto se instala en 5</w:t>
      </w:r>
      <w:r w:rsidRPr="002005FC">
        <w:t xml:space="preserve"> pasos o menos.</w:t>
      </w:r>
      <w:r w:rsidR="00FA77F9">
        <w:br/>
      </w:r>
    </w:p>
    <w:p w:rsidR="002B5ED8" w:rsidRPr="005C6CB3" w:rsidRDefault="00E179E1" w:rsidP="00FA77F9">
      <w:pPr>
        <w:ind w:hanging="426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257925" cy="48637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718" cy="487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D8" w:rsidRDefault="002B5ED8" w:rsidP="002B5ED8"/>
    <w:p w:rsidR="002B5ED8" w:rsidRDefault="002B5E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B5ED8" w:rsidRDefault="002B5ED8" w:rsidP="002B5ED8">
      <w:pPr>
        <w:pStyle w:val="Ttulo"/>
      </w:pPr>
      <w:bookmarkStart w:id="39" w:name="_Toc518071303"/>
      <w:bookmarkStart w:id="40" w:name="_Toc518238614"/>
      <w:r>
        <w:lastRenderedPageBreak/>
        <w:t>Métodos de Caja Blanca</w:t>
      </w:r>
      <w:bookmarkEnd w:id="39"/>
      <w:bookmarkEnd w:id="40"/>
    </w:p>
    <w:p w:rsidR="002B5ED8" w:rsidRPr="002B5ED8" w:rsidRDefault="002B5ED8" w:rsidP="002E0C71">
      <w:pPr>
        <w:pStyle w:val="Ttulo2"/>
      </w:pPr>
      <w:bookmarkStart w:id="41" w:name="_Toc518071304"/>
      <w:bookmarkStart w:id="42" w:name="_Toc518238615"/>
      <w:r>
        <w:t xml:space="preserve">Complejidad </w:t>
      </w:r>
      <w:proofErr w:type="spellStart"/>
      <w:r>
        <w:t>Ciclomática</w:t>
      </w:r>
      <w:bookmarkEnd w:id="41"/>
      <w:bookmarkEnd w:id="42"/>
      <w:proofErr w:type="spellEnd"/>
    </w:p>
    <w:p w:rsidR="00B1399D" w:rsidRDefault="000500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8"/>
          <w:u w:val="single"/>
        </w:rPr>
      </w:pPr>
      <w:r w:rsidRPr="008750EE">
        <w:rPr>
          <w:b/>
          <w:sz w:val="28"/>
          <w:szCs w:val="28"/>
          <w:u w:val="single"/>
        </w:rPr>
        <w:t>Código Ana</w:t>
      </w:r>
      <w:r w:rsidR="00B1399D">
        <w:rPr>
          <w:b/>
          <w:sz w:val="28"/>
          <w:szCs w:val="28"/>
          <w:u w:val="single"/>
        </w:rPr>
        <w:t>lizado</w:t>
      </w:r>
    </w:p>
    <w:p w:rsidR="00B1399D" w:rsidRDefault="00B1399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8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0E983938" wp14:editId="00D7DF7B">
            <wp:extent cx="4010025" cy="7049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0137" cy="70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37" w:rsidRDefault="006B6E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050098" w:rsidRPr="008750EE" w:rsidRDefault="000500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8"/>
          <w:u w:val="single"/>
        </w:rPr>
      </w:pPr>
      <w:r w:rsidRPr="008750EE">
        <w:rPr>
          <w:b/>
          <w:sz w:val="28"/>
          <w:szCs w:val="28"/>
          <w:u w:val="single"/>
        </w:rPr>
        <w:lastRenderedPageBreak/>
        <w:t>Grafo Resultante</w:t>
      </w:r>
    </w:p>
    <w:p w:rsidR="007973A3" w:rsidRDefault="00C6599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rPr>
          <w:noProof/>
          <w:lang w:val="es-ES" w:eastAsia="es-ES"/>
        </w:rPr>
        <w:drawing>
          <wp:inline distT="0" distB="0" distL="0" distR="0" wp14:anchorId="74A525C2" wp14:editId="7EA66688">
            <wp:extent cx="5612130" cy="60845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D8" w:rsidRPr="002B5ED8" w:rsidRDefault="002B5ED8" w:rsidP="002E0C71">
      <w:pPr>
        <w:pStyle w:val="Ttulo2"/>
        <w:rPr>
          <w:sz w:val="22"/>
          <w:szCs w:val="22"/>
        </w:rPr>
      </w:pPr>
      <w:r>
        <w:br w:type="page"/>
      </w:r>
      <w:bookmarkStart w:id="43" w:name="_Toc518071305"/>
      <w:bookmarkStart w:id="44" w:name="_Toc518238616"/>
      <w:r w:rsidRPr="007973A3">
        <w:lastRenderedPageBreak/>
        <w:t>Método de Cobertura Condición-Decisión</w:t>
      </w:r>
      <w:bookmarkEnd w:id="43"/>
      <w:bookmarkEnd w:id="44"/>
    </w:p>
    <w:tbl>
      <w:tblPr>
        <w:tblW w:w="11268" w:type="dxa"/>
        <w:tblInd w:w="-84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1049"/>
        <w:gridCol w:w="1200"/>
        <w:gridCol w:w="2407"/>
        <w:gridCol w:w="2693"/>
        <w:gridCol w:w="1219"/>
      </w:tblGrid>
      <w:tr w:rsidR="002B5ED8" w:rsidRPr="004546D9" w:rsidTr="002B5ED8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:rsidR="002B5ED8" w:rsidRPr="00D32047" w:rsidRDefault="002B5ED8" w:rsidP="002B5E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 xml:space="preserve">Condición </w:t>
            </w:r>
            <w:proofErr w:type="spellStart"/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>decision</w:t>
            </w:r>
            <w:proofErr w:type="spellEnd"/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2B5ED8" w:rsidRPr="00D32047" w:rsidRDefault="002B5ED8" w:rsidP="002B5E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ind w:hanging="6"/>
              <w:jc w:val="center"/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>Valor 1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C0C0C0"/>
              <w:bottom w:val="single" w:sz="6" w:space="0" w:color="000000"/>
              <w:right w:val="single" w:sz="6" w:space="0" w:color="C0C0C0"/>
            </w:tcBorders>
            <w:shd w:val="clear" w:color="auto" w:fill="D9D9D9" w:themeFill="background1" w:themeFillShade="D9"/>
            <w:vAlign w:val="center"/>
          </w:tcPr>
          <w:p w:rsidR="002B5ED8" w:rsidRPr="00D32047" w:rsidRDefault="002B5ED8" w:rsidP="002B5E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>Valor 2</w:t>
            </w:r>
          </w:p>
        </w:tc>
        <w:tc>
          <w:tcPr>
            <w:tcW w:w="2407" w:type="dxa"/>
            <w:tcBorders>
              <w:top w:val="single" w:sz="6" w:space="0" w:color="00000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2B5ED8" w:rsidRPr="00D32047" w:rsidRDefault="002B5ED8" w:rsidP="002B5E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>Resultado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2B5ED8" w:rsidRPr="00D32047" w:rsidRDefault="002B5ED8" w:rsidP="002B5E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>Resultado</w:t>
            </w:r>
            <w:r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 xml:space="preserve"> </w:t>
            </w:r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>esperado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2B5ED8" w:rsidRPr="00D32047" w:rsidRDefault="002B5ED8" w:rsidP="002B5E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>Nro</w:t>
            </w:r>
            <w:proofErr w:type="spellEnd"/>
            <w:r w:rsidRPr="00D32047">
              <w:rPr>
                <w:rFonts w:ascii="Arial" w:eastAsia="Arial" w:hAnsi="Arial" w:cs="Arial"/>
                <w:b/>
                <w:color w:val="auto"/>
                <w:sz w:val="16"/>
                <w:szCs w:val="16"/>
                <w:lang w:eastAsia="ar-SA"/>
              </w:rPr>
              <w:t xml:space="preserve"> de Caso</w:t>
            </w:r>
          </w:p>
        </w:tc>
      </w:tr>
      <w:tr w:rsidR="002B5ED8" w:rsidRPr="0075195A" w:rsidTr="002B5ED8">
        <w:trPr>
          <w:trHeight w:val="1107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do while(op2!=4) = 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switch = 1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FALSE</w:t>
            </w: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 1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 ==1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IngresoDatosPaciente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Consolas" w:eastAsiaTheme="minorHAnsi" w:hAnsi="Consolas" w:cs="Consolas"/>
                <w:i/>
                <w:iCs/>
                <w:sz w:val="16"/>
                <w:szCs w:val="16"/>
                <w:lang w:val="es-ES" w:eastAsia="en-US"/>
              </w:rPr>
              <w:t>IngresoDatosPaciente</w:t>
            </w:r>
            <w:proofErr w:type="spellEnd"/>
            <w:r w:rsidRPr="00D32047">
              <w:rPr>
                <w:rFonts w:ascii="Consolas" w:eastAsiaTheme="minorHAnsi" w:hAnsi="Consolas" w:cs="Consolas"/>
                <w:i/>
                <w:iCs/>
                <w:sz w:val="16"/>
                <w:szCs w:val="16"/>
                <w:lang w:val="es-ES" w:eastAsia="en-US"/>
              </w:rPr>
              <w:t>(</w:t>
            </w:r>
            <w:proofErr w:type="gramEnd"/>
            <w:r w:rsidRPr="00D32047">
              <w:rPr>
                <w:rFonts w:ascii="Consolas" w:eastAsiaTheme="minorHAnsi" w:hAnsi="Consolas" w:cs="Consolas"/>
                <w:i/>
                <w:iCs/>
                <w:sz w:val="16"/>
                <w:szCs w:val="16"/>
                <w:lang w:val="es-ES" w:eastAsia="en-US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1</w:t>
            </w:r>
          </w:p>
        </w:tc>
      </w:tr>
      <w:tr w:rsidR="002B5ED8" w:rsidRPr="0075195A" w:rsidTr="002B5ED8">
        <w:trPr>
          <w:trHeight w:val="254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do while(op2!=4) = 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switch = 2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If(op1==2) 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=  FALSE</w:t>
            </w:r>
            <w:proofErr w:type="gramEnd"/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 1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op2==2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IngresarSituacionPaciente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IngresarSituacionPaciente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2</w:t>
            </w:r>
          </w:p>
        </w:tc>
      </w:tr>
      <w:tr w:rsidR="002B5ED8" w:rsidRPr="0075195A" w:rsidTr="002B5ED8">
        <w:trPr>
          <w:trHeight w:val="241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do while(op2!=4) =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switch = 3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If(op1==2) 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=  FALSE</w:t>
            </w:r>
            <w:proofErr w:type="gramEnd"/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==1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op2==3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IngresoDatosMedico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IngresoDatosMedico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3</w:t>
            </w:r>
          </w:p>
        </w:tc>
      </w:tr>
      <w:tr w:rsidR="002B5ED8" w:rsidRPr="0075195A" w:rsidTr="002B5ED8">
        <w:trPr>
          <w:trHeight w:val="254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do while(op2!=4) =  FALSE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switch =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FALSE</w:t>
            </w: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 ==1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op2==4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op1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op1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4</w:t>
            </w:r>
          </w:p>
        </w:tc>
      </w:tr>
      <w:tr w:rsidR="002B5ED8" w:rsidRPr="00AE46A3" w:rsidTr="002B5ED8">
        <w:trPr>
          <w:trHeight w:val="254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Do while(op2!=4)  =  TRUE</w:t>
            </w: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br/>
              <w:t>switch = DEFAULT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FALSE</w:t>
            </w: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 ==1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op2==5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op2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op2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5</w:t>
            </w:r>
          </w:p>
        </w:tc>
      </w:tr>
      <w:tr w:rsidR="002B5ED8" w:rsidRPr="0075195A" w:rsidTr="002B5ED8">
        <w:trPr>
          <w:trHeight w:val="241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Do 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while(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op2 != 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Switch = 1</w:t>
            </w: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==2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op2==1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PacientesPorMedico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PacientesPorMedico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6</w:t>
            </w:r>
          </w:p>
        </w:tc>
      </w:tr>
      <w:tr w:rsidR="002B5ED8" w:rsidRPr="0075195A" w:rsidTr="002B5ED8">
        <w:trPr>
          <w:trHeight w:val="254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Do 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while(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op2 != 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Switch = 2</w:t>
            </w: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==2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op2==2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EnfermedadesPorMedico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EnfermedadesPorMedico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7</w:t>
            </w:r>
          </w:p>
        </w:tc>
      </w:tr>
      <w:tr w:rsidR="002B5ED8" w:rsidRPr="0075195A" w:rsidTr="002B5ED8">
        <w:trPr>
          <w:trHeight w:val="254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Do 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while(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op2 != 3) =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Switch =</w:t>
            </w: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==2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op2==3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 xml:space="preserve">op1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 xml:space="preserve">op1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8</w:t>
            </w:r>
          </w:p>
        </w:tc>
      </w:tr>
      <w:tr w:rsidR="002B5ED8" w:rsidRPr="0075195A" w:rsidTr="002B5ED8">
        <w:trPr>
          <w:trHeight w:val="241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Do 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while(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op2 != 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Switch = DEFAULT</w:t>
            </w: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op1== 2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op2==4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 xml:space="preserve">op2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 xml:space="preserve">op2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9</w:t>
            </w:r>
          </w:p>
        </w:tc>
      </w:tr>
      <w:tr w:rsidR="002B5ED8" w:rsidRPr="0075195A" w:rsidTr="002B5ED8">
        <w:trPr>
          <w:trHeight w:val="254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 3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u w:val="single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 ==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10</w:t>
            </w:r>
          </w:p>
        </w:tc>
      </w:tr>
      <w:tr w:rsidR="002B5ED8" w:rsidRPr="004546D9" w:rsidTr="002B5ED8">
        <w:trPr>
          <w:trHeight w:val="241"/>
        </w:trPr>
        <w:tc>
          <w:tcPr>
            <w:tcW w:w="27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Do while(op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1!=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3) = TRUE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op1= =1)  =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If(op1==2</w:t>
            </w:r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>)  =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val="en-US" w:eastAsia="ar-SA"/>
              </w:rPr>
              <w:t xml:space="preserve"> FALSE</w:t>
            </w: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</w:tc>
        <w:tc>
          <w:tcPr>
            <w:tcW w:w="1049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op1 ==4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</w:p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op2 ==</w:t>
            </w:r>
          </w:p>
        </w:tc>
        <w:tc>
          <w:tcPr>
            <w:tcW w:w="24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 xml:space="preserve">op1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26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 xml:space="preserve">op1 = </w:t>
            </w:r>
            <w:proofErr w:type="spellStart"/>
            <w:proofErr w:type="gramStart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LeerEntero</w:t>
            </w:r>
            <w:proofErr w:type="spell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(</w:t>
            </w:r>
            <w:proofErr w:type="gramEnd"/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);</w:t>
            </w:r>
          </w:p>
        </w:tc>
        <w:tc>
          <w:tcPr>
            <w:tcW w:w="12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vAlign w:val="bottom"/>
            <w:hideMark/>
          </w:tcPr>
          <w:p w:rsidR="002B5ED8" w:rsidRPr="00D32047" w:rsidRDefault="002B5ED8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uppressAutoHyphens/>
              <w:spacing w:after="0"/>
              <w:jc w:val="center"/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</w:pPr>
            <w:r w:rsidRPr="00D32047">
              <w:rPr>
                <w:rFonts w:ascii="Arial" w:eastAsia="Arial" w:hAnsi="Arial" w:cs="Arial"/>
                <w:color w:val="auto"/>
                <w:sz w:val="16"/>
                <w:szCs w:val="16"/>
                <w:lang w:eastAsia="ar-SA"/>
              </w:rPr>
              <w:t>11</w:t>
            </w:r>
          </w:p>
        </w:tc>
      </w:tr>
    </w:tbl>
    <w:p w:rsidR="002B5ED8" w:rsidRDefault="002B5ED8" w:rsidP="002B5E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</w:pPr>
      <w:r w:rsidRPr="007973A3">
        <w:rPr>
          <w:u w:val="single"/>
        </w:rPr>
        <w:t>Cantidad mínima de casos de prueba</w:t>
      </w:r>
      <w:r>
        <w:t xml:space="preserve"> = 11</w:t>
      </w:r>
    </w:p>
    <w:p w:rsidR="002B5ED8" w:rsidRDefault="002B5E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:rsidR="006B6E37" w:rsidRDefault="002B5ED8" w:rsidP="006B6E37">
      <w:pPr>
        <w:pStyle w:val="Ttulo"/>
      </w:pPr>
      <w:bookmarkStart w:id="45" w:name="_Toc518071306"/>
      <w:bookmarkStart w:id="46" w:name="_Toc518238617"/>
      <w:r>
        <w:lastRenderedPageBreak/>
        <w:t>Métodos de Caja Negra</w:t>
      </w:r>
      <w:bookmarkStart w:id="47" w:name="_Toc518071307"/>
      <w:bookmarkEnd w:id="45"/>
      <w:bookmarkEnd w:id="46"/>
    </w:p>
    <w:p w:rsidR="006B6E37" w:rsidRDefault="00F4302A" w:rsidP="006B6E37">
      <w:pPr>
        <w:pStyle w:val="Ttulo2"/>
      </w:pPr>
      <w:bookmarkStart w:id="48" w:name="_Toc518238618"/>
      <w:r w:rsidRPr="00A43486">
        <w:t>Reglas</w:t>
      </w:r>
      <w:bookmarkEnd w:id="47"/>
      <w:bookmarkEnd w:id="48"/>
    </w:p>
    <w:p w:rsidR="00F4302A" w:rsidRPr="006B6E37" w:rsidRDefault="00F4302A" w:rsidP="00725E50">
      <w:pPr>
        <w:pStyle w:val="Prrafodelista"/>
        <w:numPr>
          <w:ilvl w:val="0"/>
          <w:numId w:val="10"/>
        </w:numPr>
        <w:spacing w:after="0"/>
      </w:pPr>
      <w:r w:rsidRPr="006B6E37">
        <w:t xml:space="preserve">La cadena debe tener </w:t>
      </w:r>
      <w:r w:rsidR="002B6D65" w:rsidRPr="006B6E37">
        <w:t>más</w:t>
      </w:r>
      <w:r w:rsidRPr="006B6E37">
        <w:t xml:space="preserve"> de 5 caracteres y menos de 20</w:t>
      </w:r>
      <w:r w:rsidR="006B6E37" w:rsidRPr="006B6E37">
        <w:t>.</w:t>
      </w:r>
    </w:p>
    <w:p w:rsidR="006B6E37" w:rsidRDefault="00F4302A" w:rsidP="00725E50">
      <w:pPr>
        <w:pStyle w:val="Prrafodelista"/>
        <w:numPr>
          <w:ilvl w:val="0"/>
          <w:numId w:val="10"/>
        </w:numPr>
        <w:spacing w:after="0"/>
      </w:pPr>
      <w:r>
        <w:t>Las entradas no pueden incluir caracteres especiales</w:t>
      </w:r>
      <w:r w:rsidR="006B6E37">
        <w:t>.</w:t>
      </w:r>
      <w:bookmarkStart w:id="49" w:name="_Toc518071308"/>
    </w:p>
    <w:p w:rsidR="006B6E37" w:rsidRPr="006B6E37" w:rsidRDefault="006B6E37" w:rsidP="006B6E37">
      <w:pPr>
        <w:pStyle w:val="Prrafodelista"/>
        <w:spacing w:after="0"/>
      </w:pPr>
    </w:p>
    <w:p w:rsidR="006B6E37" w:rsidRPr="006B6E37" w:rsidRDefault="00283346" w:rsidP="006B6E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/>
        <w:rPr>
          <w:b/>
        </w:rPr>
      </w:pPr>
      <w:bookmarkStart w:id="50" w:name="_Toc518238619"/>
      <w:r w:rsidRPr="001D2AFB">
        <w:rPr>
          <w:rStyle w:val="Ttulo2Car"/>
        </w:rPr>
        <w:t>C</w:t>
      </w:r>
      <w:r w:rsidR="00F4302A" w:rsidRPr="001D2AFB">
        <w:rPr>
          <w:rStyle w:val="Ttulo2Car"/>
        </w:rPr>
        <w:t>lases de equivalencia de la clase</w:t>
      </w:r>
      <w:bookmarkEnd w:id="49"/>
      <w:bookmarkEnd w:id="50"/>
      <w:r w:rsidR="00F4302A" w:rsidRPr="006B6E37">
        <w:rPr>
          <w:rStyle w:val="Ttulo2Car"/>
        </w:rPr>
        <w:t xml:space="preserve"> </w:t>
      </w:r>
      <w:r w:rsidR="002E0C71" w:rsidRPr="006B6E37">
        <w:rPr>
          <w:rStyle w:val="Ttulo2Car"/>
        </w:rPr>
        <w:br/>
      </w:r>
      <w:r w:rsidR="002E0C71" w:rsidRPr="006B6E37">
        <w:rPr>
          <w:b/>
        </w:rPr>
        <w:t>I</w:t>
      </w:r>
      <w:r w:rsidR="00F4302A" w:rsidRPr="006B6E37">
        <w:rPr>
          <w:b/>
        </w:rPr>
        <w:t>ngreso datos del m</w:t>
      </w:r>
      <w:r w:rsidR="006B6E37" w:rsidRPr="006B6E37">
        <w:rPr>
          <w:b/>
        </w:rPr>
        <w:t>é</w:t>
      </w:r>
      <w:r w:rsidR="00F4302A" w:rsidRPr="006B6E37">
        <w:rPr>
          <w:b/>
        </w:rPr>
        <w:t>dico</w:t>
      </w:r>
    </w:p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1765"/>
        <w:gridCol w:w="1765"/>
        <w:gridCol w:w="1427"/>
        <w:gridCol w:w="2105"/>
        <w:gridCol w:w="2289"/>
      </w:tblGrid>
      <w:tr w:rsidR="00F4302A" w:rsidTr="00F4302A">
        <w:tc>
          <w:tcPr>
            <w:tcW w:w="1765" w:type="dxa"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1765" w:type="dxa"/>
            <w:shd w:val="clear" w:color="auto" w:fill="FFFF00"/>
            <w:vAlign w:val="center"/>
          </w:tcPr>
          <w:p w:rsidR="00F4302A" w:rsidRPr="0069783C" w:rsidRDefault="00F4302A" w:rsidP="00F4302A">
            <w:pPr>
              <w:pStyle w:val="Prrafodelista"/>
              <w:ind w:left="0"/>
              <w:jc w:val="center"/>
              <w:rPr>
                <w:b/>
              </w:rPr>
            </w:pPr>
            <w:r w:rsidRPr="0069783C">
              <w:rPr>
                <w:b/>
              </w:rPr>
              <w:t>CONDICIÓN</w:t>
            </w:r>
          </w:p>
        </w:tc>
        <w:tc>
          <w:tcPr>
            <w:tcW w:w="1427" w:type="dxa"/>
            <w:shd w:val="clear" w:color="auto" w:fill="FFFF00"/>
            <w:vAlign w:val="center"/>
          </w:tcPr>
          <w:p w:rsidR="00F4302A" w:rsidRPr="0069783C" w:rsidRDefault="00F4302A" w:rsidP="00F4302A">
            <w:pPr>
              <w:pStyle w:val="Prrafodelista"/>
              <w:ind w:left="0"/>
              <w:jc w:val="center"/>
              <w:rPr>
                <w:b/>
              </w:rPr>
            </w:pPr>
            <w:r w:rsidRPr="0069783C">
              <w:rPr>
                <w:b/>
              </w:rPr>
              <w:t>REGLA</w:t>
            </w:r>
          </w:p>
        </w:tc>
        <w:tc>
          <w:tcPr>
            <w:tcW w:w="2105" w:type="dxa"/>
            <w:shd w:val="clear" w:color="auto" w:fill="FFFF00"/>
            <w:vAlign w:val="center"/>
          </w:tcPr>
          <w:p w:rsidR="00F4302A" w:rsidRPr="0069783C" w:rsidRDefault="00F4302A" w:rsidP="00F4302A">
            <w:pPr>
              <w:pStyle w:val="Prrafodelista"/>
              <w:ind w:left="0"/>
              <w:jc w:val="center"/>
              <w:rPr>
                <w:b/>
              </w:rPr>
            </w:pPr>
            <w:r w:rsidRPr="0069783C">
              <w:rPr>
                <w:b/>
              </w:rPr>
              <w:t>CLASES VALIDA</w:t>
            </w:r>
          </w:p>
        </w:tc>
        <w:tc>
          <w:tcPr>
            <w:tcW w:w="2289" w:type="dxa"/>
            <w:shd w:val="clear" w:color="auto" w:fill="FFFF00"/>
            <w:vAlign w:val="center"/>
          </w:tcPr>
          <w:p w:rsidR="00F4302A" w:rsidRPr="0069783C" w:rsidRDefault="00F4302A" w:rsidP="00F4302A">
            <w:pPr>
              <w:pStyle w:val="Prrafodelista"/>
              <w:ind w:left="0"/>
              <w:jc w:val="center"/>
              <w:rPr>
                <w:b/>
              </w:rPr>
            </w:pPr>
            <w:r w:rsidRPr="0069783C">
              <w:rPr>
                <w:b/>
              </w:rPr>
              <w:t>CLASES INVALIDAS</w:t>
            </w:r>
          </w:p>
        </w:tc>
      </w:tr>
      <w:tr w:rsidR="00F4302A" w:rsidTr="00F4302A">
        <w:trPr>
          <w:trHeight w:val="629"/>
        </w:trPr>
        <w:tc>
          <w:tcPr>
            <w:tcW w:w="1765" w:type="dxa"/>
            <w:vMerge w:val="restart"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br/>
              <w:t>Código del m</w:t>
            </w:r>
            <w:r w:rsidR="006B6E37">
              <w:rPr>
                <w:b/>
                <w:u w:val="single"/>
              </w:rPr>
              <w:t>é</w:t>
            </w:r>
            <w:r>
              <w:rPr>
                <w:b/>
                <w:u w:val="single"/>
              </w:rPr>
              <w:t>dico</w:t>
            </w:r>
          </w:p>
        </w:tc>
        <w:tc>
          <w:tcPr>
            <w:tcW w:w="1765" w:type="dxa"/>
            <w:vMerge w:val="restart"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</w:pPr>
            <w:r>
              <w:t xml:space="preserve">Longitud cód. </w:t>
            </w:r>
            <w:r w:rsidR="006B6E37">
              <w:t>Médico</w:t>
            </w:r>
            <w:r>
              <w:t>.</w:t>
            </w:r>
          </w:p>
        </w:tc>
        <w:tc>
          <w:tcPr>
            <w:tcW w:w="1427" w:type="dxa"/>
            <w:vMerge w:val="restart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>Rango de valores</w:t>
            </w:r>
          </w:p>
        </w:tc>
        <w:tc>
          <w:tcPr>
            <w:tcW w:w="2105" w:type="dxa"/>
            <w:vMerge w:val="restart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Entre 5 y 20 </w:t>
            </w:r>
            <w:r w:rsidRPr="0069783C">
              <w:rPr>
                <w:b/>
              </w:rPr>
              <w:t>(1)</w:t>
            </w: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Menos de 5 caracteres </w:t>
            </w:r>
            <w:r w:rsidRPr="0069783C">
              <w:rPr>
                <w:b/>
              </w:rPr>
              <w:t>(7)</w:t>
            </w:r>
          </w:p>
        </w:tc>
      </w:tr>
      <w:tr w:rsidR="00F4302A" w:rsidTr="00F4302A">
        <w:trPr>
          <w:trHeight w:val="629"/>
        </w:trPr>
        <w:tc>
          <w:tcPr>
            <w:tcW w:w="1765" w:type="dxa"/>
            <w:vMerge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1765" w:type="dxa"/>
            <w:vMerge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1427" w:type="dxa"/>
            <w:vMerge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2105" w:type="dxa"/>
            <w:vMerge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Más de 20 caracteres </w:t>
            </w:r>
            <w:r w:rsidRPr="0069783C">
              <w:rPr>
                <w:b/>
              </w:rPr>
              <w:t>(8)</w:t>
            </w:r>
          </w:p>
        </w:tc>
      </w:tr>
      <w:tr w:rsidR="00F4302A" w:rsidTr="00F4302A">
        <w:trPr>
          <w:trHeight w:val="629"/>
        </w:trPr>
        <w:tc>
          <w:tcPr>
            <w:tcW w:w="1765" w:type="dxa"/>
            <w:vMerge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1765" w:type="dxa"/>
            <w:vAlign w:val="center"/>
          </w:tcPr>
          <w:p w:rsidR="00F4302A" w:rsidRPr="005E4C4D" w:rsidRDefault="00F4302A" w:rsidP="00F4302A">
            <w:pPr>
              <w:pStyle w:val="Prrafodelista"/>
              <w:ind w:left="0"/>
              <w:jc w:val="center"/>
              <w:rPr>
                <w:lang w:val="en-US"/>
              </w:rPr>
            </w:pPr>
            <w:proofErr w:type="spellStart"/>
            <w:r w:rsidRPr="005E4C4D">
              <w:rPr>
                <w:lang w:val="en-US"/>
              </w:rPr>
              <w:t>Formato</w:t>
            </w:r>
            <w:proofErr w:type="spellEnd"/>
            <w:r w:rsidRPr="005E4C4D">
              <w:rPr>
                <w:lang w:val="en-US"/>
              </w:rPr>
              <w:t xml:space="preserve"> </w:t>
            </w:r>
            <w:r>
              <w:t xml:space="preserve">cód. </w:t>
            </w:r>
            <w:r w:rsidRPr="005E4C4D">
              <w:rPr>
                <w:lang w:val="en-US"/>
              </w:rPr>
              <w:t>Med.</w:t>
            </w:r>
          </w:p>
          <w:p w:rsidR="00F4302A" w:rsidRPr="005E4C4D" w:rsidRDefault="00F4302A" w:rsidP="00F4302A">
            <w:pPr>
              <w:pStyle w:val="Prrafodelista"/>
              <w:ind w:left="0"/>
              <w:jc w:val="center"/>
              <w:rPr>
                <w:lang w:val="en-US"/>
              </w:rPr>
            </w:pPr>
          </w:p>
        </w:tc>
        <w:tc>
          <w:tcPr>
            <w:tcW w:w="1427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>booleana</w:t>
            </w:r>
          </w:p>
        </w:tc>
        <w:tc>
          <w:tcPr>
            <w:tcW w:w="2105" w:type="dxa"/>
            <w:vAlign w:val="center"/>
          </w:tcPr>
          <w:p w:rsidR="00F4302A" w:rsidRPr="008D20CD" w:rsidRDefault="006B6E37" w:rsidP="00F4302A">
            <w:pPr>
              <w:pStyle w:val="Prrafodelista"/>
              <w:ind w:left="0"/>
              <w:jc w:val="center"/>
            </w:pPr>
            <w:r>
              <w:t>Alfabético</w:t>
            </w:r>
            <w:r w:rsidR="00F4302A">
              <w:t xml:space="preserve"> </w:t>
            </w:r>
            <w:r w:rsidR="00F4302A" w:rsidRPr="00987FB1">
              <w:rPr>
                <w:b/>
              </w:rPr>
              <w:t>(2)</w:t>
            </w: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1 o más </w:t>
            </w:r>
            <w:proofErr w:type="spellStart"/>
            <w:r>
              <w:t>Caract</w:t>
            </w:r>
            <w:proofErr w:type="spellEnd"/>
            <w:r>
              <w:t xml:space="preserve">. Especiales </w:t>
            </w:r>
            <w:r w:rsidRPr="00987FB1">
              <w:rPr>
                <w:b/>
              </w:rPr>
              <w:t>(</w:t>
            </w:r>
            <w:r>
              <w:rPr>
                <w:b/>
              </w:rPr>
              <w:t>9</w:t>
            </w:r>
            <w:r w:rsidRPr="00987FB1">
              <w:rPr>
                <w:b/>
              </w:rPr>
              <w:t>)</w:t>
            </w:r>
          </w:p>
        </w:tc>
      </w:tr>
      <w:tr w:rsidR="00F4302A" w:rsidTr="00F4302A">
        <w:tc>
          <w:tcPr>
            <w:tcW w:w="1765" w:type="dxa"/>
            <w:vMerge w:val="restart"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br/>
            </w:r>
            <w:r w:rsidR="006B6E37">
              <w:rPr>
                <w:b/>
                <w:u w:val="single"/>
              </w:rPr>
              <w:t>N</w:t>
            </w:r>
            <w:r>
              <w:rPr>
                <w:b/>
                <w:u w:val="single"/>
              </w:rPr>
              <w:t>ombre del m</w:t>
            </w:r>
            <w:r w:rsidR="006B6E37">
              <w:rPr>
                <w:b/>
                <w:u w:val="single"/>
              </w:rPr>
              <w:t>é</w:t>
            </w:r>
            <w:r>
              <w:rPr>
                <w:b/>
                <w:u w:val="single"/>
              </w:rPr>
              <w:t>dico</w:t>
            </w:r>
          </w:p>
        </w:tc>
        <w:tc>
          <w:tcPr>
            <w:tcW w:w="1765" w:type="dxa"/>
            <w:vMerge w:val="restart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>Longitud nombre M</w:t>
            </w:r>
            <w:r w:rsidR="006B6E37">
              <w:t>é</w:t>
            </w:r>
            <w:r>
              <w:t>d</w:t>
            </w:r>
            <w:r w:rsidR="006B6E37">
              <w:t>ico</w:t>
            </w:r>
            <w:r>
              <w:t>.</w:t>
            </w:r>
          </w:p>
        </w:tc>
        <w:tc>
          <w:tcPr>
            <w:tcW w:w="1427" w:type="dxa"/>
            <w:vMerge w:val="restart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>Rango de valores</w:t>
            </w:r>
          </w:p>
        </w:tc>
        <w:tc>
          <w:tcPr>
            <w:tcW w:w="2105" w:type="dxa"/>
            <w:vMerge w:val="restart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Entre 5 y 20 </w:t>
            </w:r>
            <w:r w:rsidRPr="0069783C">
              <w:rPr>
                <w:b/>
              </w:rPr>
              <w:t>(3)</w:t>
            </w: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Menos de 5 caracteres </w:t>
            </w:r>
            <w:r w:rsidRPr="0069783C">
              <w:rPr>
                <w:b/>
              </w:rPr>
              <w:t>(10)</w:t>
            </w:r>
          </w:p>
        </w:tc>
      </w:tr>
      <w:tr w:rsidR="00F4302A" w:rsidTr="00F4302A">
        <w:tc>
          <w:tcPr>
            <w:tcW w:w="1765" w:type="dxa"/>
            <w:vMerge/>
            <w:vAlign w:val="center"/>
          </w:tcPr>
          <w:p w:rsidR="00F4302A" w:rsidRDefault="00F4302A" w:rsidP="00F4302A">
            <w:pPr>
              <w:pStyle w:val="Prrafodelista"/>
              <w:spacing w:before="240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1765" w:type="dxa"/>
            <w:vMerge/>
          </w:tcPr>
          <w:p w:rsidR="00F4302A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1427" w:type="dxa"/>
            <w:vMerge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2105" w:type="dxa"/>
            <w:vMerge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Más de 20 caracteres </w:t>
            </w:r>
            <w:r w:rsidRPr="0069783C">
              <w:rPr>
                <w:b/>
              </w:rPr>
              <w:t>(11)</w:t>
            </w:r>
          </w:p>
        </w:tc>
      </w:tr>
      <w:tr w:rsidR="00F4302A" w:rsidTr="00F4302A">
        <w:tc>
          <w:tcPr>
            <w:tcW w:w="1765" w:type="dxa"/>
            <w:vMerge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1765" w:type="dxa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Formato nombre </w:t>
            </w:r>
            <w:r w:rsidR="006B6E37">
              <w:t>Médico</w:t>
            </w:r>
          </w:p>
        </w:tc>
        <w:tc>
          <w:tcPr>
            <w:tcW w:w="1427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>booleana</w:t>
            </w:r>
          </w:p>
        </w:tc>
        <w:tc>
          <w:tcPr>
            <w:tcW w:w="2105" w:type="dxa"/>
            <w:vAlign w:val="center"/>
          </w:tcPr>
          <w:p w:rsidR="00F4302A" w:rsidRPr="008D20CD" w:rsidRDefault="006B6E37" w:rsidP="00F4302A">
            <w:pPr>
              <w:pStyle w:val="Prrafodelista"/>
              <w:ind w:left="0"/>
              <w:jc w:val="center"/>
            </w:pPr>
            <w:r>
              <w:t>Alfabético</w:t>
            </w:r>
            <w:r w:rsidR="00F4302A">
              <w:t xml:space="preserve"> </w:t>
            </w:r>
            <w:r w:rsidR="00F4302A">
              <w:rPr>
                <w:b/>
              </w:rPr>
              <w:t>(4</w:t>
            </w:r>
            <w:r w:rsidR="00F4302A" w:rsidRPr="00987FB1">
              <w:rPr>
                <w:b/>
              </w:rPr>
              <w:t>)</w:t>
            </w: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1 o más </w:t>
            </w:r>
            <w:proofErr w:type="spellStart"/>
            <w:r>
              <w:t>Caract</w:t>
            </w:r>
            <w:proofErr w:type="spellEnd"/>
            <w:r>
              <w:t xml:space="preserve">. Especiales </w:t>
            </w:r>
            <w:r>
              <w:rPr>
                <w:b/>
              </w:rPr>
              <w:t>(12</w:t>
            </w:r>
            <w:r w:rsidRPr="00987FB1">
              <w:rPr>
                <w:b/>
              </w:rPr>
              <w:t>)</w:t>
            </w:r>
          </w:p>
        </w:tc>
      </w:tr>
      <w:tr w:rsidR="00F4302A" w:rsidTr="00F4302A">
        <w:tc>
          <w:tcPr>
            <w:tcW w:w="1765" w:type="dxa"/>
            <w:vMerge w:val="restart"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br/>
            </w:r>
            <w:r w:rsidR="006B6E37">
              <w:rPr>
                <w:b/>
                <w:u w:val="single"/>
              </w:rPr>
              <w:t>E</w:t>
            </w:r>
            <w:r>
              <w:rPr>
                <w:b/>
                <w:u w:val="single"/>
              </w:rPr>
              <w:t>specialización del m</w:t>
            </w:r>
            <w:r w:rsidR="006B6E37">
              <w:rPr>
                <w:b/>
                <w:u w:val="single"/>
              </w:rPr>
              <w:t>é</w:t>
            </w:r>
            <w:r>
              <w:rPr>
                <w:b/>
                <w:u w:val="single"/>
              </w:rPr>
              <w:t>dico</w:t>
            </w:r>
          </w:p>
        </w:tc>
        <w:tc>
          <w:tcPr>
            <w:tcW w:w="1765" w:type="dxa"/>
            <w:vMerge w:val="restart"/>
          </w:tcPr>
          <w:p w:rsidR="00F4302A" w:rsidRDefault="00F4302A" w:rsidP="00F4302A">
            <w:pPr>
              <w:pStyle w:val="Prrafodelista"/>
              <w:ind w:left="0"/>
              <w:jc w:val="center"/>
            </w:pPr>
          </w:p>
          <w:p w:rsidR="00F4302A" w:rsidRDefault="00F4302A" w:rsidP="00F4302A">
            <w:pPr>
              <w:pStyle w:val="Prrafodelista"/>
              <w:ind w:left="0"/>
              <w:jc w:val="center"/>
            </w:pPr>
            <w:r>
              <w:t xml:space="preserve">Longitud especialización </w:t>
            </w:r>
            <w:r w:rsidR="006B6E37">
              <w:t>Médico</w:t>
            </w:r>
            <w:r>
              <w:t>.</w:t>
            </w:r>
          </w:p>
        </w:tc>
        <w:tc>
          <w:tcPr>
            <w:tcW w:w="1427" w:type="dxa"/>
            <w:vMerge w:val="restart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>Rango de valores</w:t>
            </w:r>
          </w:p>
        </w:tc>
        <w:tc>
          <w:tcPr>
            <w:tcW w:w="2105" w:type="dxa"/>
            <w:vMerge w:val="restart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Entre 5 y 20 </w:t>
            </w:r>
            <w:r w:rsidRPr="0069783C">
              <w:rPr>
                <w:b/>
              </w:rPr>
              <w:t>(5)</w:t>
            </w:r>
          </w:p>
        </w:tc>
        <w:tc>
          <w:tcPr>
            <w:tcW w:w="2289" w:type="dxa"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</w:pPr>
            <w:r>
              <w:t>Menos de 5 caracteres</w:t>
            </w:r>
          </w:p>
          <w:p w:rsidR="00F4302A" w:rsidRPr="0069783C" w:rsidRDefault="00F4302A" w:rsidP="00F4302A">
            <w:pPr>
              <w:pStyle w:val="Prrafodelista"/>
              <w:ind w:left="0"/>
              <w:jc w:val="center"/>
              <w:rPr>
                <w:b/>
              </w:rPr>
            </w:pPr>
            <w:r w:rsidRPr="0069783C">
              <w:rPr>
                <w:b/>
              </w:rPr>
              <w:t>(13)</w:t>
            </w:r>
          </w:p>
        </w:tc>
      </w:tr>
      <w:tr w:rsidR="00F4302A" w:rsidTr="00F4302A">
        <w:tc>
          <w:tcPr>
            <w:tcW w:w="1765" w:type="dxa"/>
            <w:vMerge/>
            <w:vAlign w:val="center"/>
          </w:tcPr>
          <w:p w:rsidR="00F4302A" w:rsidRDefault="00F4302A" w:rsidP="00F4302A">
            <w:pPr>
              <w:pStyle w:val="Prrafodelista"/>
              <w:spacing w:before="240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1765" w:type="dxa"/>
            <w:vMerge/>
          </w:tcPr>
          <w:p w:rsidR="00F4302A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1427" w:type="dxa"/>
            <w:vMerge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2105" w:type="dxa"/>
            <w:vMerge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Más de 20 caracteres </w:t>
            </w:r>
            <w:r w:rsidRPr="0069783C">
              <w:rPr>
                <w:b/>
              </w:rPr>
              <w:t>(14)</w:t>
            </w:r>
          </w:p>
        </w:tc>
      </w:tr>
      <w:tr w:rsidR="00F4302A" w:rsidTr="00F4302A">
        <w:tc>
          <w:tcPr>
            <w:tcW w:w="1765" w:type="dxa"/>
            <w:vMerge/>
            <w:vAlign w:val="center"/>
          </w:tcPr>
          <w:p w:rsidR="00F4302A" w:rsidRDefault="00F4302A" w:rsidP="00F4302A">
            <w:pPr>
              <w:pStyle w:val="Prrafodelista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1765" w:type="dxa"/>
          </w:tcPr>
          <w:p w:rsidR="00F4302A" w:rsidRDefault="00F4302A" w:rsidP="00F4302A">
            <w:pPr>
              <w:pStyle w:val="Prrafodelista"/>
              <w:ind w:left="0"/>
              <w:jc w:val="center"/>
            </w:pPr>
            <w:r>
              <w:t>Formato</w:t>
            </w:r>
          </w:p>
          <w:p w:rsidR="00F4302A" w:rsidRDefault="00F4302A" w:rsidP="00F4302A">
            <w:pPr>
              <w:pStyle w:val="Prrafodelista"/>
              <w:ind w:left="0"/>
              <w:jc w:val="center"/>
            </w:pPr>
            <w:r>
              <w:t xml:space="preserve">especialización </w:t>
            </w:r>
            <w:r w:rsidR="006B6E37">
              <w:t>Médico</w:t>
            </w:r>
            <w:r>
              <w:t>.</w:t>
            </w:r>
          </w:p>
        </w:tc>
        <w:tc>
          <w:tcPr>
            <w:tcW w:w="1427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>booleana</w:t>
            </w:r>
          </w:p>
        </w:tc>
        <w:tc>
          <w:tcPr>
            <w:tcW w:w="2105" w:type="dxa"/>
            <w:vAlign w:val="center"/>
          </w:tcPr>
          <w:p w:rsidR="00F4302A" w:rsidRPr="008D20CD" w:rsidRDefault="006B6E37" w:rsidP="00F4302A">
            <w:pPr>
              <w:pStyle w:val="Prrafodelista"/>
              <w:ind w:left="0"/>
              <w:jc w:val="center"/>
            </w:pPr>
            <w:r>
              <w:t>Alfabético</w:t>
            </w:r>
            <w:r w:rsidR="00F4302A">
              <w:t xml:space="preserve"> </w:t>
            </w:r>
            <w:r w:rsidR="00F4302A">
              <w:rPr>
                <w:b/>
              </w:rPr>
              <w:t>(6</w:t>
            </w:r>
            <w:r w:rsidR="00F4302A" w:rsidRPr="00987FB1">
              <w:rPr>
                <w:b/>
              </w:rPr>
              <w:t>)</w:t>
            </w:r>
          </w:p>
        </w:tc>
        <w:tc>
          <w:tcPr>
            <w:tcW w:w="2289" w:type="dxa"/>
            <w:vAlign w:val="center"/>
          </w:tcPr>
          <w:p w:rsidR="00F4302A" w:rsidRPr="008D20CD" w:rsidRDefault="00F4302A" w:rsidP="00F4302A">
            <w:pPr>
              <w:pStyle w:val="Prrafodelista"/>
              <w:ind w:left="0"/>
              <w:jc w:val="center"/>
            </w:pPr>
            <w:r>
              <w:t xml:space="preserve">1 o más </w:t>
            </w:r>
            <w:proofErr w:type="spellStart"/>
            <w:r>
              <w:t>Caract</w:t>
            </w:r>
            <w:proofErr w:type="spellEnd"/>
            <w:r>
              <w:t xml:space="preserve">. Especiales </w:t>
            </w:r>
            <w:r w:rsidRPr="00987FB1">
              <w:rPr>
                <w:b/>
              </w:rPr>
              <w:t>(</w:t>
            </w:r>
            <w:r>
              <w:rPr>
                <w:b/>
              </w:rPr>
              <w:t>15</w:t>
            </w:r>
            <w:r w:rsidRPr="00987FB1">
              <w:rPr>
                <w:b/>
              </w:rPr>
              <w:t>)</w:t>
            </w:r>
          </w:p>
        </w:tc>
      </w:tr>
    </w:tbl>
    <w:p w:rsidR="006B6E37" w:rsidRDefault="006B6E37" w:rsidP="00F4302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</w:p>
    <w:p w:rsidR="006B6E37" w:rsidRDefault="006B6E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  <w:r>
        <w:rPr>
          <w:b/>
          <w:u w:val="single"/>
        </w:rPr>
        <w:br w:type="page"/>
      </w:r>
    </w:p>
    <w:p w:rsidR="00F4302A" w:rsidRDefault="006B6E37" w:rsidP="00F4302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  <w:r>
        <w:rPr>
          <w:b/>
          <w:u w:val="single"/>
        </w:rPr>
        <w:lastRenderedPageBreak/>
        <w:t>B</w:t>
      </w:r>
      <w:r w:rsidR="00F4302A" w:rsidRPr="000A0519">
        <w:rPr>
          <w:b/>
          <w:u w:val="single"/>
        </w:rPr>
        <w:t>atería de pruebas</w:t>
      </w:r>
    </w:p>
    <w:tbl>
      <w:tblPr>
        <w:tblStyle w:val="Tablaconcuadrcula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1415"/>
        <w:gridCol w:w="1992"/>
        <w:gridCol w:w="1168"/>
        <w:gridCol w:w="1063"/>
        <w:gridCol w:w="1068"/>
      </w:tblGrid>
      <w:tr w:rsidR="00F4302A" w:rsidTr="00F4302A">
        <w:tc>
          <w:tcPr>
            <w:tcW w:w="6101" w:type="dxa"/>
            <w:gridSpan w:val="3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Casos de prueba</w:t>
            </w:r>
          </w:p>
        </w:tc>
        <w:tc>
          <w:tcPr>
            <w:tcW w:w="1168" w:type="dxa"/>
            <w:vMerge w:val="restart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Clases validas cubiertas</w:t>
            </w:r>
          </w:p>
        </w:tc>
        <w:tc>
          <w:tcPr>
            <w:tcW w:w="1063" w:type="dxa"/>
            <w:vMerge w:val="restart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Clases invalidas cubiertas</w:t>
            </w:r>
          </w:p>
        </w:tc>
        <w:tc>
          <w:tcPr>
            <w:tcW w:w="1068" w:type="dxa"/>
            <w:vMerge w:val="restart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Salida esperada</w:t>
            </w:r>
          </w:p>
        </w:tc>
      </w:tr>
      <w:tr w:rsidR="00F4302A" w:rsidTr="00F4302A">
        <w:trPr>
          <w:trHeight w:val="637"/>
        </w:trPr>
        <w:tc>
          <w:tcPr>
            <w:tcW w:w="2694" w:type="dxa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Código del medico</w:t>
            </w:r>
          </w:p>
        </w:tc>
        <w:tc>
          <w:tcPr>
            <w:tcW w:w="1415" w:type="dxa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Nombre del medico</w:t>
            </w:r>
          </w:p>
        </w:tc>
        <w:tc>
          <w:tcPr>
            <w:tcW w:w="1992" w:type="dxa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Especialización del medico</w:t>
            </w:r>
          </w:p>
        </w:tc>
        <w:tc>
          <w:tcPr>
            <w:tcW w:w="1168" w:type="dxa"/>
            <w:vMerge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</w:p>
        </w:tc>
        <w:tc>
          <w:tcPr>
            <w:tcW w:w="1063" w:type="dxa"/>
            <w:vMerge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</w:p>
        </w:tc>
        <w:tc>
          <w:tcPr>
            <w:tcW w:w="1068" w:type="dxa"/>
            <w:vMerge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1</w:t>
            </w:r>
            <w:r>
              <w:t>2345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Oncólogo</w:t>
            </w:r>
          </w:p>
        </w:tc>
        <w:tc>
          <w:tcPr>
            <w:tcW w:w="11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1,2,3,4,5,6</w:t>
            </w:r>
          </w:p>
        </w:tc>
        <w:tc>
          <w:tcPr>
            <w:tcW w:w="1063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OK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</w:p>
        </w:tc>
        <w:tc>
          <w:tcPr>
            <w:tcW w:w="11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2,3,4,5,6</w:t>
            </w:r>
          </w:p>
        </w:tc>
        <w:tc>
          <w:tcPr>
            <w:tcW w:w="1063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7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919111231312313123123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</w:p>
        </w:tc>
        <w:tc>
          <w:tcPr>
            <w:tcW w:w="11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2,3,4,5,6</w:t>
            </w:r>
          </w:p>
        </w:tc>
        <w:tc>
          <w:tcPr>
            <w:tcW w:w="1063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8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1</w:t>
            </w:r>
            <w:r>
              <w:t>2345%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</w:p>
        </w:tc>
        <w:tc>
          <w:tcPr>
            <w:tcW w:w="11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1,3,4,5,6</w:t>
            </w:r>
          </w:p>
        </w:tc>
        <w:tc>
          <w:tcPr>
            <w:tcW w:w="1063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9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Juan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</w:p>
        </w:tc>
        <w:tc>
          <w:tcPr>
            <w:tcW w:w="1168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1,2,4,5,6</w:t>
            </w:r>
          </w:p>
        </w:tc>
        <w:tc>
          <w:tcPr>
            <w:tcW w:w="1063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Juan Martin Del Potro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>
              <w:t>Oncologo</w:t>
            </w:r>
            <w:proofErr w:type="spellEnd"/>
          </w:p>
        </w:tc>
        <w:tc>
          <w:tcPr>
            <w:tcW w:w="1168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1,2,4,5,6</w:t>
            </w:r>
          </w:p>
        </w:tc>
        <w:tc>
          <w:tcPr>
            <w:tcW w:w="1063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Pedro%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>
              <w:t>Oncologo</w:t>
            </w:r>
            <w:proofErr w:type="spellEnd"/>
          </w:p>
        </w:tc>
        <w:tc>
          <w:tcPr>
            <w:tcW w:w="1168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1,2,3,5,6</w:t>
            </w:r>
          </w:p>
        </w:tc>
        <w:tc>
          <w:tcPr>
            <w:tcW w:w="1063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MD</w:t>
            </w:r>
          </w:p>
        </w:tc>
        <w:tc>
          <w:tcPr>
            <w:tcW w:w="1168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1,2,3,4,6</w:t>
            </w:r>
          </w:p>
        </w:tc>
        <w:tc>
          <w:tcPr>
            <w:tcW w:w="1063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Doctor Otorrinolaringólogo</w:t>
            </w:r>
          </w:p>
        </w:tc>
        <w:tc>
          <w:tcPr>
            <w:tcW w:w="1168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1,2,3,4,6</w:t>
            </w:r>
          </w:p>
        </w:tc>
        <w:tc>
          <w:tcPr>
            <w:tcW w:w="1063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c>
          <w:tcPr>
            <w:tcW w:w="269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1415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99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Oncólogo@</w:t>
            </w:r>
          </w:p>
        </w:tc>
        <w:tc>
          <w:tcPr>
            <w:tcW w:w="1168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1,2,3,4,5</w:t>
            </w:r>
          </w:p>
        </w:tc>
        <w:tc>
          <w:tcPr>
            <w:tcW w:w="1063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068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</w:tbl>
    <w:p w:rsidR="00F4302A" w:rsidRDefault="00F4302A" w:rsidP="00F4302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</w:p>
    <w:p w:rsidR="00F4302A" w:rsidRDefault="00F4302A" w:rsidP="002E0C71">
      <w:pPr>
        <w:pStyle w:val="Ttulo2"/>
      </w:pPr>
      <w:bookmarkStart w:id="51" w:name="_Toc518071309"/>
      <w:bookmarkStart w:id="52" w:name="_Toc518238620"/>
      <w:r>
        <w:t>Clase de equivalencias de casos limites</w:t>
      </w:r>
      <w:bookmarkEnd w:id="51"/>
      <w:bookmarkEnd w:id="52"/>
    </w:p>
    <w:tbl>
      <w:tblPr>
        <w:tblStyle w:val="Tablaconcuadrcula"/>
        <w:tblW w:w="5484" w:type="pct"/>
        <w:tblInd w:w="-572" w:type="dxa"/>
        <w:tblLook w:val="04A0" w:firstRow="1" w:lastRow="0" w:firstColumn="1" w:lastColumn="0" w:noHBand="0" w:noVBand="1"/>
      </w:tblPr>
      <w:tblGrid>
        <w:gridCol w:w="1844"/>
        <w:gridCol w:w="2409"/>
        <w:gridCol w:w="1301"/>
        <w:gridCol w:w="1977"/>
        <w:gridCol w:w="2152"/>
      </w:tblGrid>
      <w:tr w:rsidR="00F4302A" w:rsidRPr="00283346" w:rsidTr="00283346">
        <w:trPr>
          <w:trHeight w:val="330"/>
        </w:trPr>
        <w:tc>
          <w:tcPr>
            <w:tcW w:w="952" w:type="pct"/>
            <w:vAlign w:val="center"/>
          </w:tcPr>
          <w:p w:rsidR="00F4302A" w:rsidRPr="00283346" w:rsidRDefault="00F4302A" w:rsidP="00283346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shd w:val="clear" w:color="auto" w:fill="FFFF00"/>
            <w:vAlign w:val="center"/>
          </w:tcPr>
          <w:p w:rsidR="00F4302A" w:rsidRPr="00283346" w:rsidRDefault="00F4302A" w:rsidP="00283346">
            <w:pPr>
              <w:pStyle w:val="Prrafodelista"/>
              <w:ind w:left="0"/>
              <w:jc w:val="center"/>
              <w:rPr>
                <w:b/>
                <w:sz w:val="20"/>
                <w:szCs w:val="20"/>
              </w:rPr>
            </w:pPr>
            <w:r w:rsidRPr="00283346">
              <w:rPr>
                <w:b/>
                <w:sz w:val="20"/>
                <w:szCs w:val="20"/>
              </w:rPr>
              <w:t>CONDICIÓN</w:t>
            </w:r>
          </w:p>
        </w:tc>
        <w:tc>
          <w:tcPr>
            <w:tcW w:w="672" w:type="pct"/>
            <w:shd w:val="clear" w:color="auto" w:fill="FFFF00"/>
            <w:vAlign w:val="center"/>
          </w:tcPr>
          <w:p w:rsidR="00F4302A" w:rsidRPr="00283346" w:rsidRDefault="00F4302A" w:rsidP="00283346">
            <w:pPr>
              <w:pStyle w:val="Prrafodelista"/>
              <w:ind w:left="0"/>
              <w:jc w:val="center"/>
              <w:rPr>
                <w:b/>
                <w:sz w:val="20"/>
                <w:szCs w:val="20"/>
              </w:rPr>
            </w:pPr>
            <w:r w:rsidRPr="00283346">
              <w:rPr>
                <w:b/>
                <w:sz w:val="20"/>
                <w:szCs w:val="20"/>
              </w:rPr>
              <w:t>REGLA</w:t>
            </w:r>
          </w:p>
        </w:tc>
        <w:tc>
          <w:tcPr>
            <w:tcW w:w="1021" w:type="pct"/>
            <w:shd w:val="clear" w:color="auto" w:fill="FFFF00"/>
            <w:vAlign w:val="center"/>
          </w:tcPr>
          <w:p w:rsidR="00F4302A" w:rsidRPr="00283346" w:rsidRDefault="00F4302A" w:rsidP="00283346">
            <w:pPr>
              <w:pStyle w:val="Prrafodelista"/>
              <w:ind w:left="0"/>
              <w:jc w:val="center"/>
              <w:rPr>
                <w:b/>
                <w:sz w:val="20"/>
                <w:szCs w:val="20"/>
              </w:rPr>
            </w:pPr>
            <w:r w:rsidRPr="00283346">
              <w:rPr>
                <w:b/>
                <w:sz w:val="20"/>
                <w:szCs w:val="20"/>
              </w:rPr>
              <w:t>CLASES VALIDA</w:t>
            </w:r>
          </w:p>
        </w:tc>
        <w:tc>
          <w:tcPr>
            <w:tcW w:w="1111" w:type="pct"/>
            <w:shd w:val="clear" w:color="auto" w:fill="FFFF00"/>
            <w:vAlign w:val="center"/>
          </w:tcPr>
          <w:p w:rsidR="00F4302A" w:rsidRPr="00283346" w:rsidRDefault="00F4302A" w:rsidP="00283346">
            <w:pPr>
              <w:pStyle w:val="Prrafodelista"/>
              <w:ind w:left="0"/>
              <w:jc w:val="center"/>
              <w:rPr>
                <w:b/>
                <w:sz w:val="20"/>
                <w:szCs w:val="20"/>
              </w:rPr>
            </w:pPr>
            <w:r w:rsidRPr="00283346">
              <w:rPr>
                <w:b/>
                <w:sz w:val="20"/>
                <w:szCs w:val="20"/>
              </w:rPr>
              <w:t>CLASES INVALIDAS</w:t>
            </w:r>
          </w:p>
        </w:tc>
      </w:tr>
      <w:tr w:rsidR="00F4302A" w:rsidRPr="00283346" w:rsidTr="00F4302A">
        <w:trPr>
          <w:trHeight w:val="178"/>
        </w:trPr>
        <w:tc>
          <w:tcPr>
            <w:tcW w:w="952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  <w:r w:rsidRPr="00283346">
              <w:rPr>
                <w:b/>
                <w:sz w:val="20"/>
                <w:szCs w:val="20"/>
                <w:u w:val="single"/>
              </w:rPr>
              <w:br/>
              <w:t>Código del medico</w:t>
            </w:r>
          </w:p>
        </w:tc>
        <w:tc>
          <w:tcPr>
            <w:tcW w:w="1244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Longitud cód. </w:t>
            </w:r>
            <w:proofErr w:type="spellStart"/>
            <w:r w:rsidRPr="00283346">
              <w:rPr>
                <w:sz w:val="20"/>
                <w:szCs w:val="20"/>
              </w:rPr>
              <w:t>Med</w:t>
            </w:r>
            <w:proofErr w:type="spellEnd"/>
            <w:r w:rsidRPr="00283346">
              <w:rPr>
                <w:sz w:val="20"/>
                <w:szCs w:val="20"/>
              </w:rPr>
              <w:t>.</w:t>
            </w:r>
          </w:p>
        </w:tc>
        <w:tc>
          <w:tcPr>
            <w:tcW w:w="672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>Rango de valores</w:t>
            </w:r>
          </w:p>
        </w:tc>
        <w:tc>
          <w:tcPr>
            <w:tcW w:w="1021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Entre 5 y 20 caracteres </w:t>
            </w:r>
            <w:r w:rsidRPr="00283346">
              <w:rPr>
                <w:b/>
                <w:sz w:val="20"/>
                <w:szCs w:val="20"/>
              </w:rPr>
              <w:t>(1)</w:t>
            </w:r>
          </w:p>
        </w:tc>
        <w:tc>
          <w:tcPr>
            <w:tcW w:w="1111" w:type="pc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4 caracteres </w:t>
            </w:r>
            <w:r w:rsidRPr="00283346">
              <w:rPr>
                <w:b/>
                <w:sz w:val="20"/>
                <w:szCs w:val="20"/>
              </w:rPr>
              <w:t>(7)</w:t>
            </w:r>
          </w:p>
        </w:tc>
      </w:tr>
      <w:tr w:rsidR="00F4302A" w:rsidRPr="00283346" w:rsidTr="00F4302A">
        <w:trPr>
          <w:trHeight w:val="138"/>
        </w:trPr>
        <w:tc>
          <w:tcPr>
            <w:tcW w:w="95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67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021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11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21 caracteres </w:t>
            </w:r>
            <w:r w:rsidRPr="00283346">
              <w:rPr>
                <w:b/>
                <w:sz w:val="20"/>
                <w:szCs w:val="20"/>
              </w:rPr>
              <w:t>(8)</w:t>
            </w:r>
          </w:p>
        </w:tc>
      </w:tr>
      <w:tr w:rsidR="00F4302A" w:rsidRPr="00283346" w:rsidTr="00F4302A">
        <w:trPr>
          <w:trHeight w:val="527"/>
        </w:trPr>
        <w:tc>
          <w:tcPr>
            <w:tcW w:w="95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Formato cód. </w:t>
            </w:r>
            <w:proofErr w:type="spellStart"/>
            <w:r w:rsidRPr="00283346">
              <w:rPr>
                <w:sz w:val="20"/>
                <w:szCs w:val="20"/>
              </w:rPr>
              <w:t>Med</w:t>
            </w:r>
            <w:proofErr w:type="spellEnd"/>
            <w:r w:rsidRPr="00283346">
              <w:rPr>
                <w:sz w:val="20"/>
                <w:szCs w:val="20"/>
              </w:rPr>
              <w:t>.</w:t>
            </w:r>
          </w:p>
        </w:tc>
        <w:tc>
          <w:tcPr>
            <w:tcW w:w="672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>booleana</w:t>
            </w:r>
          </w:p>
        </w:tc>
        <w:tc>
          <w:tcPr>
            <w:tcW w:w="102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Ningún carácter especial </w:t>
            </w:r>
            <w:r w:rsidRPr="00283346">
              <w:rPr>
                <w:b/>
                <w:sz w:val="20"/>
                <w:szCs w:val="20"/>
              </w:rPr>
              <w:t>(2)</w:t>
            </w:r>
          </w:p>
        </w:tc>
        <w:tc>
          <w:tcPr>
            <w:tcW w:w="111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1 carácter especial </w:t>
            </w:r>
            <w:r w:rsidRPr="00283346">
              <w:rPr>
                <w:b/>
                <w:sz w:val="20"/>
                <w:szCs w:val="20"/>
              </w:rPr>
              <w:t>(9)</w:t>
            </w:r>
          </w:p>
        </w:tc>
      </w:tr>
      <w:tr w:rsidR="00F4302A" w:rsidRPr="00283346" w:rsidTr="00F4302A">
        <w:trPr>
          <w:trHeight w:val="187"/>
        </w:trPr>
        <w:tc>
          <w:tcPr>
            <w:tcW w:w="952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  <w:r w:rsidRPr="00283346">
              <w:rPr>
                <w:b/>
                <w:sz w:val="20"/>
                <w:szCs w:val="20"/>
                <w:u w:val="single"/>
              </w:rPr>
              <w:br/>
              <w:t>Nombre del medico</w:t>
            </w:r>
          </w:p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Longitud nombre </w:t>
            </w:r>
            <w:proofErr w:type="spellStart"/>
            <w:r w:rsidRPr="00283346">
              <w:rPr>
                <w:sz w:val="20"/>
                <w:szCs w:val="20"/>
              </w:rPr>
              <w:t>Med</w:t>
            </w:r>
            <w:proofErr w:type="spellEnd"/>
            <w:r w:rsidRPr="00283346">
              <w:rPr>
                <w:sz w:val="20"/>
                <w:szCs w:val="20"/>
              </w:rPr>
              <w:t>.</w:t>
            </w:r>
          </w:p>
        </w:tc>
        <w:tc>
          <w:tcPr>
            <w:tcW w:w="672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>Rango de valores</w:t>
            </w:r>
          </w:p>
        </w:tc>
        <w:tc>
          <w:tcPr>
            <w:tcW w:w="1021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Entre 5 y 20 caracteres </w:t>
            </w:r>
            <w:r w:rsidRPr="00283346">
              <w:rPr>
                <w:b/>
                <w:sz w:val="20"/>
                <w:szCs w:val="20"/>
              </w:rPr>
              <w:t>(3)</w:t>
            </w:r>
          </w:p>
        </w:tc>
        <w:tc>
          <w:tcPr>
            <w:tcW w:w="1111" w:type="pc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4 caracteres </w:t>
            </w:r>
            <w:r w:rsidRPr="00283346">
              <w:rPr>
                <w:b/>
                <w:sz w:val="20"/>
                <w:szCs w:val="20"/>
              </w:rPr>
              <w:t>(10)</w:t>
            </w:r>
          </w:p>
        </w:tc>
      </w:tr>
      <w:tr w:rsidR="00F4302A" w:rsidRPr="00283346" w:rsidTr="00F4302A">
        <w:trPr>
          <w:trHeight w:val="128"/>
        </w:trPr>
        <w:tc>
          <w:tcPr>
            <w:tcW w:w="95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67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021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11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21 caracteres </w:t>
            </w:r>
            <w:r w:rsidRPr="00283346">
              <w:rPr>
                <w:b/>
                <w:sz w:val="20"/>
                <w:szCs w:val="20"/>
              </w:rPr>
              <w:t>(11)</w:t>
            </w:r>
          </w:p>
        </w:tc>
      </w:tr>
      <w:tr w:rsidR="00F4302A" w:rsidRPr="00283346" w:rsidTr="00F4302A">
        <w:trPr>
          <w:trHeight w:val="407"/>
        </w:trPr>
        <w:tc>
          <w:tcPr>
            <w:tcW w:w="95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Formato nombre </w:t>
            </w:r>
            <w:proofErr w:type="spellStart"/>
            <w:r w:rsidRPr="00283346">
              <w:rPr>
                <w:sz w:val="20"/>
                <w:szCs w:val="20"/>
              </w:rPr>
              <w:t>Med</w:t>
            </w:r>
            <w:proofErr w:type="spellEnd"/>
            <w:r w:rsidRPr="00283346">
              <w:rPr>
                <w:sz w:val="20"/>
                <w:szCs w:val="20"/>
              </w:rPr>
              <w:t>.</w:t>
            </w:r>
          </w:p>
        </w:tc>
        <w:tc>
          <w:tcPr>
            <w:tcW w:w="672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>booleana</w:t>
            </w:r>
          </w:p>
        </w:tc>
        <w:tc>
          <w:tcPr>
            <w:tcW w:w="102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Ningún carácter especial </w:t>
            </w:r>
            <w:r w:rsidRPr="00283346">
              <w:rPr>
                <w:b/>
                <w:sz w:val="20"/>
                <w:szCs w:val="20"/>
              </w:rPr>
              <w:t>(4)</w:t>
            </w:r>
          </w:p>
        </w:tc>
        <w:tc>
          <w:tcPr>
            <w:tcW w:w="111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1 carácter especial </w:t>
            </w:r>
            <w:r w:rsidRPr="00283346">
              <w:rPr>
                <w:b/>
                <w:sz w:val="20"/>
                <w:szCs w:val="20"/>
              </w:rPr>
              <w:t>(12)</w:t>
            </w:r>
          </w:p>
        </w:tc>
      </w:tr>
      <w:tr w:rsidR="00F4302A" w:rsidRPr="00283346" w:rsidTr="00F4302A">
        <w:trPr>
          <w:trHeight w:val="64"/>
        </w:trPr>
        <w:tc>
          <w:tcPr>
            <w:tcW w:w="952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  <w:r w:rsidRPr="00283346">
              <w:rPr>
                <w:b/>
                <w:sz w:val="20"/>
                <w:szCs w:val="20"/>
                <w:u w:val="single"/>
              </w:rPr>
              <w:br/>
              <w:t>Especialización del medico</w:t>
            </w:r>
          </w:p>
        </w:tc>
        <w:tc>
          <w:tcPr>
            <w:tcW w:w="1244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Longitud especialización </w:t>
            </w:r>
            <w:proofErr w:type="spellStart"/>
            <w:r w:rsidRPr="00283346">
              <w:rPr>
                <w:sz w:val="20"/>
                <w:szCs w:val="20"/>
              </w:rPr>
              <w:t>Med</w:t>
            </w:r>
            <w:proofErr w:type="spellEnd"/>
            <w:r w:rsidRPr="00283346">
              <w:rPr>
                <w:sz w:val="20"/>
                <w:szCs w:val="20"/>
              </w:rPr>
              <w:t>.</w:t>
            </w:r>
          </w:p>
        </w:tc>
        <w:tc>
          <w:tcPr>
            <w:tcW w:w="672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>Rango de valores</w:t>
            </w:r>
          </w:p>
        </w:tc>
        <w:tc>
          <w:tcPr>
            <w:tcW w:w="1021" w:type="pct"/>
            <w:vMerge w:val="restar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Entre 5 y 20 caracteres </w:t>
            </w:r>
            <w:r w:rsidRPr="00283346">
              <w:rPr>
                <w:b/>
                <w:sz w:val="20"/>
                <w:szCs w:val="20"/>
              </w:rPr>
              <w:t>(5)</w:t>
            </w:r>
            <w:r w:rsidRPr="00283346">
              <w:rPr>
                <w:sz w:val="20"/>
                <w:szCs w:val="20"/>
              </w:rPr>
              <w:t xml:space="preserve"> </w:t>
            </w:r>
          </w:p>
        </w:tc>
        <w:tc>
          <w:tcPr>
            <w:tcW w:w="1111" w:type="pct"/>
            <w:tcBorders>
              <w:bottom w:val="single" w:sz="4" w:space="0" w:color="auto"/>
            </w:tcBorders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4 caracteres </w:t>
            </w:r>
            <w:r w:rsidRPr="00283346">
              <w:rPr>
                <w:b/>
                <w:sz w:val="20"/>
                <w:szCs w:val="20"/>
              </w:rPr>
              <w:t>(13)</w:t>
            </w:r>
          </w:p>
        </w:tc>
      </w:tr>
      <w:tr w:rsidR="00F4302A" w:rsidRPr="00283346" w:rsidTr="00F4302A">
        <w:trPr>
          <w:trHeight w:val="180"/>
        </w:trPr>
        <w:tc>
          <w:tcPr>
            <w:tcW w:w="95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67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021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11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21 caracteres </w:t>
            </w:r>
            <w:r w:rsidRPr="00283346">
              <w:rPr>
                <w:b/>
                <w:sz w:val="20"/>
                <w:szCs w:val="20"/>
              </w:rPr>
              <w:t>(14)</w:t>
            </w:r>
          </w:p>
        </w:tc>
      </w:tr>
      <w:tr w:rsidR="00F4302A" w:rsidRPr="00283346" w:rsidTr="00F4302A">
        <w:trPr>
          <w:trHeight w:val="405"/>
        </w:trPr>
        <w:tc>
          <w:tcPr>
            <w:tcW w:w="952" w:type="pct"/>
            <w:vMerge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244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Formato especialización </w:t>
            </w:r>
            <w:proofErr w:type="spellStart"/>
            <w:r w:rsidRPr="00283346">
              <w:rPr>
                <w:sz w:val="20"/>
                <w:szCs w:val="20"/>
              </w:rPr>
              <w:t>Med</w:t>
            </w:r>
            <w:proofErr w:type="spellEnd"/>
            <w:r w:rsidRPr="00283346">
              <w:rPr>
                <w:sz w:val="20"/>
                <w:szCs w:val="20"/>
              </w:rPr>
              <w:t>.</w:t>
            </w:r>
          </w:p>
        </w:tc>
        <w:tc>
          <w:tcPr>
            <w:tcW w:w="672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>booleana</w:t>
            </w:r>
          </w:p>
        </w:tc>
        <w:tc>
          <w:tcPr>
            <w:tcW w:w="102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Ningún carácter especial </w:t>
            </w:r>
            <w:r w:rsidRPr="00283346">
              <w:rPr>
                <w:b/>
                <w:sz w:val="20"/>
                <w:szCs w:val="20"/>
              </w:rPr>
              <w:t>(6)</w:t>
            </w:r>
          </w:p>
        </w:tc>
        <w:tc>
          <w:tcPr>
            <w:tcW w:w="1111" w:type="pct"/>
            <w:vAlign w:val="center"/>
          </w:tcPr>
          <w:p w:rsidR="00F4302A" w:rsidRPr="00283346" w:rsidRDefault="00F4302A" w:rsidP="00F4302A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r w:rsidRPr="00283346">
              <w:rPr>
                <w:sz w:val="20"/>
                <w:szCs w:val="20"/>
              </w:rPr>
              <w:t xml:space="preserve">1 carácter especial </w:t>
            </w:r>
            <w:r w:rsidRPr="00283346">
              <w:rPr>
                <w:b/>
                <w:sz w:val="20"/>
                <w:szCs w:val="20"/>
              </w:rPr>
              <w:t>(15)</w:t>
            </w:r>
          </w:p>
        </w:tc>
      </w:tr>
    </w:tbl>
    <w:p w:rsidR="00F4302A" w:rsidRDefault="00F4302A" w:rsidP="00F4302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</w:p>
    <w:p w:rsidR="002B6D65" w:rsidRDefault="002B6D65" w:rsidP="00F4302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</w:p>
    <w:p w:rsidR="00F4302A" w:rsidRDefault="00F4302A" w:rsidP="00F4302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  <w:r>
        <w:rPr>
          <w:b/>
          <w:u w:val="single"/>
        </w:rPr>
        <w:lastRenderedPageBreak/>
        <w:t>Batería de pruebas de casos limites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58"/>
        <w:gridCol w:w="966"/>
        <w:gridCol w:w="1582"/>
        <w:gridCol w:w="1160"/>
        <w:gridCol w:w="1060"/>
        <w:gridCol w:w="1057"/>
      </w:tblGrid>
      <w:tr w:rsidR="00F4302A" w:rsidTr="00F4302A">
        <w:trPr>
          <w:trHeight w:val="367"/>
        </w:trPr>
        <w:tc>
          <w:tcPr>
            <w:tcW w:w="3911" w:type="dxa"/>
            <w:gridSpan w:val="3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Casos de prueba</w:t>
            </w:r>
          </w:p>
        </w:tc>
        <w:tc>
          <w:tcPr>
            <w:tcW w:w="817" w:type="dxa"/>
            <w:vMerge w:val="restart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br/>
              <w:t xml:space="preserve">Clases </w:t>
            </w:r>
            <w:r>
              <w:rPr>
                <w:b/>
                <w:u w:val="single"/>
              </w:rPr>
              <w:br/>
              <w:t>validas</w:t>
            </w:r>
            <w:r>
              <w:rPr>
                <w:b/>
                <w:u w:val="single"/>
              </w:rPr>
              <w:br/>
              <w:t>cubiertas</w:t>
            </w:r>
          </w:p>
        </w:tc>
        <w:tc>
          <w:tcPr>
            <w:tcW w:w="746" w:type="dxa"/>
            <w:vMerge w:val="restart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Clases invalidas cubiertas</w:t>
            </w:r>
          </w:p>
        </w:tc>
        <w:tc>
          <w:tcPr>
            <w:tcW w:w="744" w:type="dxa"/>
            <w:vMerge w:val="restart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br/>
              <w:t xml:space="preserve">Salida </w:t>
            </w:r>
            <w:r>
              <w:rPr>
                <w:b/>
                <w:u w:val="single"/>
              </w:rPr>
              <w:br/>
              <w:t>esperada</w:t>
            </w:r>
          </w:p>
        </w:tc>
      </w:tr>
      <w:tr w:rsidR="00F4302A" w:rsidTr="00F4302A">
        <w:trPr>
          <w:trHeight w:val="349"/>
        </w:trPr>
        <w:tc>
          <w:tcPr>
            <w:tcW w:w="1802" w:type="dxa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Código del medico</w:t>
            </w:r>
          </w:p>
        </w:tc>
        <w:tc>
          <w:tcPr>
            <w:tcW w:w="696" w:type="dxa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Nombre del medico</w:t>
            </w:r>
          </w:p>
        </w:tc>
        <w:tc>
          <w:tcPr>
            <w:tcW w:w="1412" w:type="dxa"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Especialización del medico</w:t>
            </w:r>
          </w:p>
        </w:tc>
        <w:tc>
          <w:tcPr>
            <w:tcW w:w="817" w:type="dxa"/>
            <w:vMerge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</w:p>
        </w:tc>
        <w:tc>
          <w:tcPr>
            <w:tcW w:w="746" w:type="dxa"/>
            <w:vMerge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</w:p>
        </w:tc>
        <w:tc>
          <w:tcPr>
            <w:tcW w:w="744" w:type="dxa"/>
            <w:vMerge/>
            <w:shd w:val="clear" w:color="auto" w:fill="FFFF00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b/>
                <w:u w:val="single"/>
              </w:rPr>
            </w:pPr>
          </w:p>
        </w:tc>
      </w:tr>
      <w:tr w:rsidR="00F4302A" w:rsidTr="00F4302A">
        <w:trPr>
          <w:trHeight w:val="367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1</w:t>
            </w:r>
            <w:r>
              <w:t>2345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>
              <w:t>Ciruj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1,2,3,4,5,6</w:t>
            </w:r>
          </w:p>
        </w:tc>
        <w:tc>
          <w:tcPr>
            <w:tcW w:w="74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-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OK</w:t>
            </w:r>
          </w:p>
        </w:tc>
      </w:tr>
      <w:tr w:rsidR="00F4302A" w:rsidTr="00F4302A">
        <w:trPr>
          <w:trHeight w:val="833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91911123131231312312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 xml:space="preserve">Juan Martin Del </w:t>
            </w:r>
            <w:proofErr w:type="spellStart"/>
            <w:r>
              <w:t>Potr</w:t>
            </w:r>
            <w:proofErr w:type="spellEnd"/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  <w:r>
              <w:t xml:space="preserve"> </w:t>
            </w:r>
            <w:proofErr w:type="spellStart"/>
            <w:r>
              <w:t>especialist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1,2,3,4,5,6</w:t>
            </w:r>
          </w:p>
        </w:tc>
        <w:tc>
          <w:tcPr>
            <w:tcW w:w="74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-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OK</w:t>
            </w:r>
          </w:p>
        </w:tc>
      </w:tr>
      <w:tr w:rsidR="00F4302A" w:rsidTr="00F4302A">
        <w:trPr>
          <w:trHeight w:val="367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2,3,4,5,6</w:t>
            </w:r>
          </w:p>
        </w:tc>
        <w:tc>
          <w:tcPr>
            <w:tcW w:w="74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7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Error</w:t>
            </w:r>
          </w:p>
        </w:tc>
      </w:tr>
      <w:tr w:rsidR="00F4302A" w:rsidTr="00F4302A">
        <w:trPr>
          <w:trHeight w:val="355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919111231312313123122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2,3,4,5,6</w:t>
            </w:r>
          </w:p>
        </w:tc>
        <w:tc>
          <w:tcPr>
            <w:tcW w:w="74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8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 w:rsidRPr="00F939B5">
              <w:t>Error</w:t>
            </w:r>
          </w:p>
        </w:tc>
      </w:tr>
      <w:tr w:rsidR="00F4302A" w:rsidTr="00F4302A">
        <w:trPr>
          <w:trHeight w:val="367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1234%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1,3,4,5,6</w:t>
            </w:r>
          </w:p>
        </w:tc>
        <w:tc>
          <w:tcPr>
            <w:tcW w:w="74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9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rPr>
          <w:trHeight w:val="367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juan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>
              <w:t>Traumatologo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1,2,4,5,6</w:t>
            </w:r>
          </w:p>
        </w:tc>
        <w:tc>
          <w:tcPr>
            <w:tcW w:w="74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rPr>
          <w:trHeight w:val="1084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Juan Martin Del Potro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>
              <w:t>Oncologo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1,2,4,5,6</w:t>
            </w:r>
          </w:p>
        </w:tc>
        <w:tc>
          <w:tcPr>
            <w:tcW w:w="74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rPr>
          <w:trHeight w:val="367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Juan@</w:t>
            </w:r>
          </w:p>
        </w:tc>
        <w:tc>
          <w:tcPr>
            <w:tcW w:w="1412" w:type="dxa"/>
            <w:vAlign w:val="center"/>
          </w:tcPr>
          <w:p w:rsidR="00F4302A" w:rsidRPr="002468B3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  <w:rPr>
                <w:u w:val="single"/>
              </w:rPr>
            </w:pPr>
            <w:proofErr w:type="spellStart"/>
            <w:r>
              <w:t>Clinico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1,2,3,5,6</w:t>
            </w:r>
          </w:p>
        </w:tc>
        <w:tc>
          <w:tcPr>
            <w:tcW w:w="74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rPr>
          <w:trHeight w:val="355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>
              <w:t>Onco</w:t>
            </w:r>
            <w:proofErr w:type="spellEnd"/>
          </w:p>
        </w:tc>
        <w:tc>
          <w:tcPr>
            <w:tcW w:w="817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1,2,3,4,6</w:t>
            </w:r>
          </w:p>
        </w:tc>
        <w:tc>
          <w:tcPr>
            <w:tcW w:w="74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rPr>
          <w:trHeight w:val="600"/>
        </w:trPr>
        <w:tc>
          <w:tcPr>
            <w:tcW w:w="180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696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 w:rsidRPr="00F939B5">
              <w:t>Oncologo</w:t>
            </w:r>
            <w:proofErr w:type="spellEnd"/>
            <w:r>
              <w:t xml:space="preserve"> especialista</w:t>
            </w:r>
          </w:p>
        </w:tc>
        <w:tc>
          <w:tcPr>
            <w:tcW w:w="817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1,2,3,4,6</w:t>
            </w:r>
          </w:p>
        </w:tc>
        <w:tc>
          <w:tcPr>
            <w:tcW w:w="74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744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  <w:tr w:rsidR="00F4302A" w:rsidTr="00F4302A">
        <w:trPr>
          <w:trHeight w:val="367"/>
        </w:trPr>
        <w:tc>
          <w:tcPr>
            <w:tcW w:w="1802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12345</w:t>
            </w:r>
          </w:p>
        </w:tc>
        <w:tc>
          <w:tcPr>
            <w:tcW w:w="69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Pedro</w:t>
            </w:r>
          </w:p>
        </w:tc>
        <w:tc>
          <w:tcPr>
            <w:tcW w:w="1412" w:type="dxa"/>
            <w:vAlign w:val="center"/>
          </w:tcPr>
          <w:p w:rsidR="00F4302A" w:rsidRPr="00F939B5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proofErr w:type="spellStart"/>
            <w:r>
              <w:t>Clinico</w:t>
            </w:r>
            <w:proofErr w:type="spellEnd"/>
            <w:r>
              <w:t>€</w:t>
            </w:r>
          </w:p>
        </w:tc>
        <w:tc>
          <w:tcPr>
            <w:tcW w:w="817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1,2,3,4,5</w:t>
            </w:r>
          </w:p>
        </w:tc>
        <w:tc>
          <w:tcPr>
            <w:tcW w:w="746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744" w:type="dxa"/>
            <w:vAlign w:val="center"/>
          </w:tcPr>
          <w:p w:rsidR="00F4302A" w:rsidRDefault="00F4302A" w:rsidP="00F430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jc w:val="center"/>
            </w:pPr>
            <w:r>
              <w:t>Error</w:t>
            </w:r>
          </w:p>
        </w:tc>
      </w:tr>
    </w:tbl>
    <w:p w:rsidR="00F4302A" w:rsidRPr="000A0519" w:rsidRDefault="00F4302A" w:rsidP="00F4302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u w:val="single"/>
        </w:rPr>
      </w:pPr>
    </w:p>
    <w:p w:rsidR="001D2AFB" w:rsidRDefault="001D2A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1D2AFB" w:rsidRDefault="001D2AFB" w:rsidP="00146705">
      <w:pPr>
        <w:pStyle w:val="Ttulo"/>
      </w:pPr>
      <w:bookmarkStart w:id="53" w:name="_Toc518238621"/>
      <w:r w:rsidRPr="00357C62">
        <w:lastRenderedPageBreak/>
        <w:t>Pruebas de sistema</w:t>
      </w:r>
      <w:bookmarkEnd w:id="53"/>
    </w:p>
    <w:p w:rsidR="001D2AFB" w:rsidRPr="001C357E" w:rsidRDefault="001D2AFB" w:rsidP="00146705">
      <w:pPr>
        <w:pStyle w:val="Ttulo2"/>
      </w:pPr>
      <w:bookmarkStart w:id="54" w:name="_Toc518238622"/>
      <w:r w:rsidRPr="001C357E">
        <w:t>Objetivo</w:t>
      </w:r>
      <w:bookmarkEnd w:id="54"/>
    </w:p>
    <w:p w:rsidR="001D2AFB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  <w: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  <w:t xml:space="preserve">El objetivo de las pruebas de sistema es </w:t>
      </w:r>
      <w:r w:rsidRPr="00357C62"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  <w:t>comprobar que el sistema, se comporta correctamente con su entorno</w:t>
      </w:r>
      <w: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  <w:t xml:space="preserve"> </w:t>
      </w:r>
      <w:r w:rsidRPr="00357C62"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  <w:t>(otras máquinas, otro hardware, redes, fuentes reales de información,</w:t>
      </w:r>
      <w: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  <w:t xml:space="preserve"> </w:t>
      </w:r>
      <w:r w:rsidRPr="00357C62"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  <w:t>etc.).</w:t>
      </w:r>
      <w: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  <w:br/>
        <w:t>para ello se realizan 5 tipos de pruebas:</w:t>
      </w:r>
    </w:p>
    <w:p w:rsidR="001D2AFB" w:rsidRDefault="001D2AFB" w:rsidP="00725E50">
      <w:pPr>
        <w:pStyle w:val="Prrafodelista"/>
        <w:numPr>
          <w:ilvl w:val="0"/>
          <w:numId w:val="23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>
        <w:rPr>
          <w:rFonts w:eastAsiaTheme="majorEastAsia" w:cstheme="minorHAnsi"/>
          <w:spacing w:val="-10"/>
          <w:kern w:val="28"/>
          <w:sz w:val="24"/>
          <w:szCs w:val="24"/>
        </w:rPr>
        <w:t>Pruebas de recuperación</w:t>
      </w:r>
    </w:p>
    <w:p w:rsidR="001D2AFB" w:rsidRDefault="001D2AFB" w:rsidP="00725E50">
      <w:pPr>
        <w:pStyle w:val="Prrafodelista"/>
        <w:numPr>
          <w:ilvl w:val="0"/>
          <w:numId w:val="23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>
        <w:rPr>
          <w:rFonts w:eastAsiaTheme="majorEastAsia" w:cstheme="minorHAnsi"/>
          <w:spacing w:val="-10"/>
          <w:kern w:val="28"/>
          <w:sz w:val="24"/>
          <w:szCs w:val="24"/>
        </w:rPr>
        <w:t>Pruebas de seguridad</w:t>
      </w:r>
    </w:p>
    <w:p w:rsidR="001D2AFB" w:rsidRDefault="001D2AFB" w:rsidP="00725E50">
      <w:pPr>
        <w:pStyle w:val="Prrafodelista"/>
        <w:numPr>
          <w:ilvl w:val="0"/>
          <w:numId w:val="23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>
        <w:rPr>
          <w:rFonts w:eastAsiaTheme="majorEastAsia" w:cstheme="minorHAnsi"/>
          <w:spacing w:val="-10"/>
          <w:kern w:val="28"/>
          <w:sz w:val="24"/>
          <w:szCs w:val="24"/>
        </w:rPr>
        <w:t>Pruebas de resistencia</w:t>
      </w:r>
    </w:p>
    <w:p w:rsidR="001D2AFB" w:rsidRDefault="001D2AFB" w:rsidP="00725E50">
      <w:pPr>
        <w:pStyle w:val="Prrafodelista"/>
        <w:numPr>
          <w:ilvl w:val="0"/>
          <w:numId w:val="23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>
        <w:rPr>
          <w:rFonts w:eastAsiaTheme="majorEastAsia" w:cstheme="minorHAnsi"/>
          <w:spacing w:val="-10"/>
          <w:kern w:val="28"/>
          <w:sz w:val="24"/>
          <w:szCs w:val="24"/>
        </w:rPr>
        <w:t>Pruebas de rendimiento</w:t>
      </w:r>
    </w:p>
    <w:p w:rsidR="001D2AFB" w:rsidRDefault="001D2AFB" w:rsidP="00725E50">
      <w:pPr>
        <w:pStyle w:val="Prrafodelista"/>
        <w:numPr>
          <w:ilvl w:val="0"/>
          <w:numId w:val="23"/>
        </w:numPr>
        <w:rPr>
          <w:rFonts w:eastAsiaTheme="majorEastAsia" w:cstheme="minorHAnsi"/>
          <w:spacing w:val="-10"/>
          <w:kern w:val="28"/>
          <w:sz w:val="24"/>
          <w:szCs w:val="24"/>
        </w:rPr>
      </w:pPr>
      <w:r>
        <w:rPr>
          <w:rFonts w:eastAsiaTheme="majorEastAsia" w:cstheme="minorHAnsi"/>
          <w:spacing w:val="-10"/>
          <w:kern w:val="28"/>
          <w:sz w:val="24"/>
          <w:szCs w:val="24"/>
        </w:rPr>
        <w:t>Pruebas de aceptación</w:t>
      </w:r>
    </w:p>
    <w:p w:rsidR="001D2AFB" w:rsidRPr="001C357E" w:rsidRDefault="001D2AFB" w:rsidP="00146705">
      <w:pPr>
        <w:pStyle w:val="Ttulo2"/>
      </w:pPr>
      <w:bookmarkStart w:id="55" w:name="_Toc518238623"/>
      <w:r w:rsidRPr="001C357E">
        <w:t>Realización de las pruebas</w:t>
      </w:r>
      <w:bookmarkEnd w:id="55"/>
    </w:p>
    <w:p w:rsidR="001D2AFB" w:rsidRPr="00C93F1E" w:rsidRDefault="001D2AFB" w:rsidP="00725E50">
      <w:pPr>
        <w:pStyle w:val="Ttulo3"/>
        <w:numPr>
          <w:ilvl w:val="0"/>
          <w:numId w:val="25"/>
        </w:numPr>
      </w:pPr>
      <w:r>
        <w:t>Pruebas de recuperación</w:t>
      </w:r>
    </w:p>
    <w:tbl>
      <w:tblPr>
        <w:tblStyle w:val="Tablaconcuadrcula"/>
        <w:tblpPr w:leftFromText="141" w:rightFromText="141" w:vertAnchor="text" w:horzAnchor="margin" w:tblpXSpec="center" w:tblpY="259"/>
        <w:tblW w:w="9028" w:type="dxa"/>
        <w:tblLook w:val="04A0" w:firstRow="1" w:lastRow="0" w:firstColumn="1" w:lastColumn="0" w:noHBand="0" w:noVBand="1"/>
      </w:tblPr>
      <w:tblGrid>
        <w:gridCol w:w="2405"/>
        <w:gridCol w:w="6623"/>
      </w:tblGrid>
      <w:tr w:rsidR="001D2AFB" w:rsidTr="00797ECB">
        <w:trPr>
          <w:trHeight w:val="1212"/>
        </w:trPr>
        <w:tc>
          <w:tcPr>
            <w:tcW w:w="2405" w:type="dxa"/>
            <w:shd w:val="clear" w:color="auto" w:fill="FFFF00"/>
            <w:vAlign w:val="center"/>
          </w:tcPr>
          <w:p w:rsidR="001D2AFB" w:rsidRPr="00146705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146705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2"/>
                <w:szCs w:val="32"/>
                <w:lang w:eastAsia="en-US"/>
              </w:rPr>
              <w:t>Objetivo: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eastAsiaTheme="majorEastAsia" w:hAnsiTheme="minorHAnsi" w:cstheme="minorHAns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Consisten en forzar el fallo del software y comprobar que la recuperación se lleva a cabo de manera correcta, devolviendo al sistema a un estado coherente.</w:t>
            </w:r>
          </w:p>
        </w:tc>
      </w:tr>
      <w:tr w:rsidR="001D2AFB" w:rsidTr="00797ECB">
        <w:trPr>
          <w:trHeight w:val="1048"/>
        </w:trPr>
        <w:tc>
          <w:tcPr>
            <w:tcW w:w="2405" w:type="dxa"/>
            <w:shd w:val="clear" w:color="auto" w:fill="FFFF00"/>
            <w:vAlign w:val="center"/>
          </w:tcPr>
          <w:p w:rsidR="001D2AFB" w:rsidRPr="00146705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146705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Técnica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725E50">
            <w:pPr>
              <w:pStyle w:val="Prrafodelista"/>
              <w:numPr>
                <w:ilvl w:val="0"/>
                <w:numId w:val="24"/>
              </w:numPr>
              <w:jc w:val="both"/>
              <w:rPr>
                <w:rFonts w:eastAsia="Georgia" w:cstheme="minorHAnsi"/>
                <w:kern w:val="1"/>
                <w:sz w:val="24"/>
                <w:szCs w:val="24"/>
                <w:lang w:val="es-ES"/>
              </w:rPr>
            </w:pP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Retirar el suministro eléctrico a la computadora en la cual corre el programa</w:t>
            </w:r>
          </w:p>
          <w:p w:rsidR="001D2AFB" w:rsidRPr="00146705" w:rsidRDefault="001D2AFB" w:rsidP="00725E50">
            <w:pPr>
              <w:pStyle w:val="Prrafodelista"/>
              <w:numPr>
                <w:ilvl w:val="0"/>
                <w:numId w:val="24"/>
              </w:numPr>
              <w:jc w:val="both"/>
              <w:rPr>
                <w:rFonts w:eastAsiaTheme="majorEastAsia" w:cstheme="minorHAnsi"/>
                <w:b/>
                <w:spacing w:val="-10"/>
                <w:kern w:val="28"/>
                <w:sz w:val="24"/>
                <w:szCs w:val="32"/>
                <w:u w:val="single"/>
              </w:rPr>
            </w:pP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Cerrar el proceso desde el administrador de tareas</w:t>
            </w:r>
          </w:p>
        </w:tc>
      </w:tr>
      <w:tr w:rsidR="001D2AFB" w:rsidTr="00797ECB">
        <w:trPr>
          <w:trHeight w:val="1212"/>
        </w:trPr>
        <w:tc>
          <w:tcPr>
            <w:tcW w:w="2405" w:type="dxa"/>
            <w:shd w:val="clear" w:color="auto" w:fill="FFFF00"/>
            <w:vAlign w:val="center"/>
          </w:tcPr>
          <w:p w:rsidR="001D2AFB" w:rsidRPr="00146705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Resultado de las pruebas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eastAsiaTheme="majorEastAsia" w:hAnsiTheme="minorHAnsi" w:cstheme="minorHAns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El programa guarda en archivos propios del disco la información que se ingresa en el programa, por lo tanto, si se quita la electricidad o se cierra el programa sola se perderá la información que se estaba cargando antes de oprimir el botón guardar. La información previamente guardada permanece integra</w:t>
            </w:r>
          </w:p>
        </w:tc>
      </w:tr>
    </w:tbl>
    <w:p w:rsidR="001D2AFB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Pr="00357C62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Pr="00C93F1E" w:rsidRDefault="001D2AFB" w:rsidP="00725E50">
      <w:pPr>
        <w:pStyle w:val="Ttulo3"/>
        <w:numPr>
          <w:ilvl w:val="0"/>
          <w:numId w:val="25"/>
        </w:numPr>
      </w:pPr>
      <w:r>
        <w:lastRenderedPageBreak/>
        <w:t>Pruebas de seguridad</w:t>
      </w:r>
    </w:p>
    <w:tbl>
      <w:tblPr>
        <w:tblStyle w:val="Tablaconcuadrcula"/>
        <w:tblpPr w:leftFromText="141" w:rightFromText="141" w:vertAnchor="text" w:horzAnchor="margin" w:tblpXSpec="center" w:tblpY="259"/>
        <w:tblW w:w="9028" w:type="dxa"/>
        <w:tblLook w:val="04A0" w:firstRow="1" w:lastRow="0" w:firstColumn="1" w:lastColumn="0" w:noHBand="0" w:noVBand="1"/>
      </w:tblPr>
      <w:tblGrid>
        <w:gridCol w:w="2405"/>
        <w:gridCol w:w="6623"/>
      </w:tblGrid>
      <w:tr w:rsidR="001D2AFB" w:rsidTr="00146705">
        <w:trPr>
          <w:trHeight w:val="983"/>
        </w:trPr>
        <w:tc>
          <w:tcPr>
            <w:tcW w:w="2405" w:type="dxa"/>
            <w:shd w:val="clear" w:color="auto" w:fill="FFFF00"/>
            <w:vAlign w:val="center"/>
          </w:tcPr>
          <w:p w:rsidR="001D2AFB" w:rsidRPr="00C93F1E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2"/>
                <w:szCs w:val="32"/>
                <w:lang w:eastAsia="en-US"/>
              </w:rPr>
              <w:t>Objetivo</w:t>
            </w:r>
            <w:r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2"/>
                <w:szCs w:val="32"/>
                <w:lang w:eastAsia="en-US"/>
              </w:rPr>
              <w:t>:</w:t>
            </w:r>
          </w:p>
        </w:tc>
        <w:tc>
          <w:tcPr>
            <w:tcW w:w="6623" w:type="dxa"/>
            <w:vAlign w:val="center"/>
          </w:tcPr>
          <w:p w:rsidR="001D2AFB" w:rsidRPr="00146705" w:rsidRDefault="00146705" w:rsidP="00146705">
            <w:pPr>
              <w:autoSpaceDE w:val="0"/>
              <w:spacing w:after="0" w:line="240" w:lineRule="auto"/>
              <w:jc w:val="both"/>
              <w:rPr>
                <w:rFonts w:asciiTheme="minorHAnsi" w:eastAsiaTheme="majorEastAsia" w:hAnsiTheme="minorHAnsi" w:cstheme="minorHAns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V</w:t>
            </w:r>
            <w:r w:rsidR="001D2AFB"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erificar que los mecanismos de protección incorporados al sistema lo protegerán, de hecho, de penetraciones inadecuadas.</w:t>
            </w:r>
          </w:p>
        </w:tc>
      </w:tr>
      <w:tr w:rsidR="001D2AFB" w:rsidTr="00146705">
        <w:trPr>
          <w:trHeight w:val="1048"/>
        </w:trPr>
        <w:tc>
          <w:tcPr>
            <w:tcW w:w="2405" w:type="dxa"/>
            <w:shd w:val="clear" w:color="auto" w:fill="FFFF00"/>
            <w:vAlign w:val="center"/>
          </w:tcPr>
          <w:p w:rsidR="001D2AFB" w:rsidRPr="00C93F1E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Técnica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725E5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eastAsia="Georgia" w:cstheme="minorHAnsi"/>
                <w:kern w:val="1"/>
                <w:sz w:val="24"/>
                <w:szCs w:val="24"/>
                <w:lang w:val="es-ES"/>
              </w:rPr>
            </w:pP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Utilizar el programa sin autorización</w:t>
            </w:r>
          </w:p>
          <w:p w:rsidR="001D2AFB" w:rsidRPr="00146705" w:rsidRDefault="001D2AFB" w:rsidP="00725E5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eastAsiaTheme="majorEastAsia" w:cstheme="minorHAnsi"/>
                <w:b/>
                <w:spacing w:val="-10"/>
                <w:kern w:val="28"/>
                <w:sz w:val="24"/>
                <w:szCs w:val="32"/>
                <w:u w:val="single"/>
              </w:rPr>
            </w:pP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Intentar leer los archivos generados por el programa</w:t>
            </w:r>
          </w:p>
        </w:tc>
      </w:tr>
      <w:tr w:rsidR="001D2AFB" w:rsidTr="00146705">
        <w:trPr>
          <w:trHeight w:val="1899"/>
        </w:trPr>
        <w:tc>
          <w:tcPr>
            <w:tcW w:w="2405" w:type="dxa"/>
            <w:shd w:val="clear" w:color="auto" w:fill="FFFF00"/>
            <w:vAlign w:val="center"/>
          </w:tcPr>
          <w:p w:rsidR="001D2AFB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center"/>
              <w:rPr>
                <w:rFonts w:asciiTheme="majorHAnsi" w:eastAsiaTheme="majorEastAsia" w:hAnsiTheme="majorHAnsi" w:cstheme="majorBid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Resultado de las pruebas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both"/>
              <w:rPr>
                <w:rFonts w:asciiTheme="minorHAnsi" w:eastAsiaTheme="majorEastAsia" w:hAnsiTheme="minorHAnsi" w:cstheme="minorHAns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El programa cuenta con un </w:t>
            </w:r>
            <w:proofErr w:type="spellStart"/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login</w:t>
            </w:r>
            <w:proofErr w:type="spellEnd"/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, el cual requiere usuario y </w:t>
            </w:r>
            <w:r w:rsidR="00146705"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contraseña,</w:t>
            </w: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 por lo tanto, ninguna persona no autorizada podría utilizar el programa.</w:t>
            </w:r>
            <w:r w:rsid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 </w:t>
            </w: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Los archivos generados por el sistema tampoco podrían ser interpretados ya que se generan con una codificación propia del programa</w:t>
            </w:r>
            <w:r w:rsid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.</w:t>
            </w:r>
          </w:p>
        </w:tc>
      </w:tr>
    </w:tbl>
    <w:p w:rsidR="001D2AFB" w:rsidRPr="00357C62" w:rsidRDefault="001D2AFB" w:rsidP="001D2AFB">
      <w:pPr>
        <w:rPr>
          <w:rFonts w:asciiTheme="minorHAnsi" w:eastAsiaTheme="majorEastAsia" w:hAnsiTheme="minorHAnsi" w:cstheme="minorHAnsi"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Pr="00C93F1E" w:rsidRDefault="001D2AFB" w:rsidP="00725E50">
      <w:pPr>
        <w:pStyle w:val="Ttulo3"/>
        <w:numPr>
          <w:ilvl w:val="0"/>
          <w:numId w:val="25"/>
        </w:numPr>
      </w:pPr>
      <w:r>
        <w:t>Pruebas de resistencia</w:t>
      </w:r>
    </w:p>
    <w:tbl>
      <w:tblPr>
        <w:tblStyle w:val="Tablaconcuadrcula"/>
        <w:tblpPr w:leftFromText="141" w:rightFromText="141" w:vertAnchor="text" w:horzAnchor="margin" w:tblpXSpec="center" w:tblpY="259"/>
        <w:tblW w:w="9028" w:type="dxa"/>
        <w:tblLook w:val="04A0" w:firstRow="1" w:lastRow="0" w:firstColumn="1" w:lastColumn="0" w:noHBand="0" w:noVBand="1"/>
      </w:tblPr>
      <w:tblGrid>
        <w:gridCol w:w="2405"/>
        <w:gridCol w:w="6623"/>
      </w:tblGrid>
      <w:tr w:rsidR="001D2AFB" w:rsidTr="00146705">
        <w:trPr>
          <w:trHeight w:val="1551"/>
        </w:trPr>
        <w:tc>
          <w:tcPr>
            <w:tcW w:w="2405" w:type="dxa"/>
            <w:shd w:val="clear" w:color="auto" w:fill="FFFF00"/>
            <w:vAlign w:val="center"/>
          </w:tcPr>
          <w:p w:rsidR="001D2AFB" w:rsidRPr="00C93F1E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2"/>
                <w:szCs w:val="32"/>
                <w:lang w:eastAsia="en-US"/>
              </w:rPr>
              <w:t>Objetivo</w:t>
            </w:r>
            <w:r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2"/>
                <w:szCs w:val="32"/>
                <w:lang w:eastAsia="en-US"/>
              </w:rPr>
              <w:t>: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146705">
            <w:pPr>
              <w:autoSpaceDE w:val="0"/>
              <w:spacing w:after="0" w:line="240" w:lineRule="auto"/>
              <w:jc w:val="both"/>
              <w:rPr>
                <w:rFonts w:asciiTheme="minorHAnsi" w:eastAsiaTheme="majorEastAsia" w:hAnsiTheme="minorHAnsi" w:cstheme="minorHAns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Estas pruebas están diseñadas para que el sistema requiera recursos en cantidad, frecuencia o volumen anormales. La idea es intentar que el sistema se venga abajo por la excesiva tensión a la que se lo somete.</w:t>
            </w:r>
          </w:p>
        </w:tc>
      </w:tr>
      <w:tr w:rsidR="001D2AFB" w:rsidTr="00146705">
        <w:trPr>
          <w:trHeight w:val="1048"/>
        </w:trPr>
        <w:tc>
          <w:tcPr>
            <w:tcW w:w="2405" w:type="dxa"/>
            <w:shd w:val="clear" w:color="auto" w:fill="FFFF00"/>
            <w:vAlign w:val="center"/>
          </w:tcPr>
          <w:p w:rsidR="001D2AFB" w:rsidRPr="00C93F1E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Técnica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725E5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eastAsiaTheme="majorEastAsia" w:cstheme="minorHAnsi"/>
                <w:b/>
                <w:spacing w:val="-10"/>
                <w:kern w:val="28"/>
                <w:sz w:val="24"/>
                <w:szCs w:val="32"/>
                <w:u w:val="single"/>
              </w:rPr>
            </w:pP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Guardar muchos registros en poco tiempo</w:t>
            </w:r>
          </w:p>
        </w:tc>
      </w:tr>
      <w:tr w:rsidR="001D2AFB" w:rsidTr="00146705">
        <w:trPr>
          <w:trHeight w:val="1212"/>
        </w:trPr>
        <w:tc>
          <w:tcPr>
            <w:tcW w:w="2405" w:type="dxa"/>
            <w:shd w:val="clear" w:color="auto" w:fill="FFFF00"/>
            <w:vAlign w:val="center"/>
          </w:tcPr>
          <w:p w:rsidR="001D2AFB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Resultado de las pruebas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both"/>
              <w:rPr>
                <w:rFonts w:asciiTheme="minorHAnsi" w:eastAsiaTheme="majorEastAsia" w:hAnsiTheme="minorHAnsi" w:cstheme="minorHAns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El programa </w:t>
            </w:r>
            <w:r w:rsidR="00146705"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respondió</w:t>
            </w: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 sin problemas al almacenamiento de una gran cantidad de registros en un tiempo corto ya que la memoria </w:t>
            </w:r>
            <w:r w:rsid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RAM</w:t>
            </w: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 que utiliza es siempre la misma y los archivos de texto generados crecen tanto como espacio en disco tenga</w:t>
            </w:r>
            <w:r w:rsid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.</w:t>
            </w:r>
          </w:p>
        </w:tc>
      </w:tr>
    </w:tbl>
    <w:p w:rsidR="001D2AFB" w:rsidRDefault="001D2AFB" w:rsidP="001D2AFB">
      <w:pPr>
        <w:rPr>
          <w:rFonts w:asciiTheme="majorHAnsi" w:eastAsiaTheme="majorEastAsia" w:hAnsiTheme="majorHAnsi" w:cstheme="majorBidi"/>
          <w:b/>
          <w:color w:val="auto"/>
          <w:spacing w:val="-10"/>
          <w:kern w:val="28"/>
          <w:sz w:val="56"/>
          <w:szCs w:val="56"/>
          <w:lang w:eastAsia="en-US"/>
        </w:rPr>
      </w:pPr>
    </w:p>
    <w:p w:rsidR="001D2AFB" w:rsidRDefault="001D2AFB" w:rsidP="001D2AFB">
      <w:pPr>
        <w:rPr>
          <w:rFonts w:asciiTheme="majorHAnsi" w:eastAsiaTheme="majorEastAsia" w:hAnsiTheme="majorHAnsi" w:cstheme="majorBidi"/>
          <w:b/>
          <w:color w:val="auto"/>
          <w:spacing w:val="-10"/>
          <w:kern w:val="28"/>
          <w:sz w:val="56"/>
          <w:szCs w:val="56"/>
          <w:lang w:eastAsia="en-US"/>
        </w:rPr>
      </w:pPr>
    </w:p>
    <w:p w:rsidR="001D2AFB" w:rsidRDefault="001D2AFB" w:rsidP="001D2AFB">
      <w:pPr>
        <w:rPr>
          <w:rFonts w:asciiTheme="majorHAnsi" w:eastAsiaTheme="majorEastAsia" w:hAnsiTheme="majorHAnsi" w:cstheme="majorBidi"/>
          <w:b/>
          <w:color w:val="auto"/>
          <w:spacing w:val="-10"/>
          <w:kern w:val="28"/>
          <w:sz w:val="56"/>
          <w:szCs w:val="56"/>
          <w:lang w:eastAsia="en-US"/>
        </w:rPr>
      </w:pPr>
    </w:p>
    <w:p w:rsidR="001D2AFB" w:rsidRDefault="001D2AFB" w:rsidP="001D2AFB">
      <w:pPr>
        <w:rPr>
          <w:rFonts w:asciiTheme="majorHAnsi" w:eastAsiaTheme="majorEastAsia" w:hAnsiTheme="majorHAnsi" w:cstheme="majorBidi"/>
          <w:b/>
          <w:color w:val="auto"/>
          <w:spacing w:val="-10"/>
          <w:kern w:val="28"/>
          <w:sz w:val="56"/>
          <w:szCs w:val="56"/>
          <w:lang w:eastAsia="en-US"/>
        </w:rPr>
      </w:pPr>
    </w:p>
    <w:p w:rsidR="001D2AFB" w:rsidRPr="00C93F1E" w:rsidRDefault="001D2AFB" w:rsidP="00725E50">
      <w:pPr>
        <w:pStyle w:val="Ttulo3"/>
        <w:numPr>
          <w:ilvl w:val="0"/>
          <w:numId w:val="25"/>
        </w:numPr>
      </w:pPr>
      <w:r>
        <w:lastRenderedPageBreak/>
        <w:t>Pruebas de rendimiento</w:t>
      </w:r>
    </w:p>
    <w:tbl>
      <w:tblPr>
        <w:tblStyle w:val="Tablaconcuadrcula"/>
        <w:tblpPr w:leftFromText="141" w:rightFromText="141" w:vertAnchor="text" w:horzAnchor="margin" w:tblpXSpec="center" w:tblpY="259"/>
        <w:tblW w:w="9028" w:type="dxa"/>
        <w:tblLook w:val="04A0" w:firstRow="1" w:lastRow="0" w:firstColumn="1" w:lastColumn="0" w:noHBand="0" w:noVBand="1"/>
      </w:tblPr>
      <w:tblGrid>
        <w:gridCol w:w="2405"/>
        <w:gridCol w:w="6623"/>
      </w:tblGrid>
      <w:tr w:rsidR="001D2AFB" w:rsidTr="00146705">
        <w:trPr>
          <w:trHeight w:val="1551"/>
        </w:trPr>
        <w:tc>
          <w:tcPr>
            <w:tcW w:w="2405" w:type="dxa"/>
            <w:shd w:val="clear" w:color="auto" w:fill="FFFF00"/>
            <w:vAlign w:val="center"/>
          </w:tcPr>
          <w:p w:rsidR="001D2AFB" w:rsidRPr="00C93F1E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2"/>
                <w:szCs w:val="32"/>
                <w:lang w:eastAsia="en-US"/>
              </w:rPr>
              <w:t>Objetivo</w:t>
            </w:r>
            <w:r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2"/>
                <w:szCs w:val="32"/>
                <w:lang w:eastAsia="en-US"/>
              </w:rPr>
              <w:t>:</w:t>
            </w:r>
          </w:p>
        </w:tc>
        <w:tc>
          <w:tcPr>
            <w:tcW w:w="6623" w:type="dxa"/>
            <w:vAlign w:val="center"/>
          </w:tcPr>
          <w:p w:rsidR="001D2AFB" w:rsidRPr="00146705" w:rsidRDefault="00146705" w:rsidP="00146705">
            <w:pPr>
              <w:autoSpaceDE w:val="0"/>
              <w:spacing w:after="0" w:line="240" w:lineRule="auto"/>
              <w:jc w:val="both"/>
              <w:rPr>
                <w:rFonts w:asciiTheme="minorHAnsi" w:eastAsiaTheme="majorEastAsia" w:hAnsiTheme="minorHAnsi" w:cstheme="minorHAns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V</w:t>
            </w:r>
            <w:r w:rsidR="001D2AFB"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erificar la capacidad de carga y respuesta de la aplicación en diferentes situaciones y que el sistema responda correctamente en tiempo y forma.</w:t>
            </w:r>
          </w:p>
        </w:tc>
      </w:tr>
      <w:tr w:rsidR="001D2AFB" w:rsidTr="00146705">
        <w:trPr>
          <w:trHeight w:val="1048"/>
        </w:trPr>
        <w:tc>
          <w:tcPr>
            <w:tcW w:w="2405" w:type="dxa"/>
            <w:shd w:val="clear" w:color="auto" w:fill="FFFF00"/>
            <w:vAlign w:val="center"/>
          </w:tcPr>
          <w:p w:rsidR="001D2AFB" w:rsidRPr="00C93F1E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Técnica</w:t>
            </w:r>
          </w:p>
        </w:tc>
        <w:tc>
          <w:tcPr>
            <w:tcW w:w="6623" w:type="dxa"/>
            <w:vAlign w:val="center"/>
          </w:tcPr>
          <w:p w:rsidR="001D2AFB" w:rsidRPr="00146705" w:rsidRDefault="001D2AFB" w:rsidP="00725E5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eastAsiaTheme="majorEastAsia" w:cstheme="minorHAnsi"/>
                <w:b/>
                <w:spacing w:val="-10"/>
                <w:kern w:val="28"/>
                <w:sz w:val="24"/>
                <w:szCs w:val="32"/>
                <w:u w:val="single"/>
              </w:rPr>
            </w:pP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Guardar registros durante un largo periodo de tiempo</w:t>
            </w:r>
          </w:p>
          <w:p w:rsidR="001D2AFB" w:rsidRPr="00146705" w:rsidRDefault="001D2AFB" w:rsidP="00725E50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eastAsiaTheme="majorEastAsia" w:cstheme="minorHAnsi"/>
                <w:b/>
                <w:spacing w:val="-10"/>
                <w:kern w:val="28"/>
                <w:sz w:val="24"/>
                <w:szCs w:val="32"/>
                <w:u w:val="single"/>
              </w:rPr>
            </w:pP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Utilizar el programa en una computadora que no cumpla los requisitos m</w:t>
            </w:r>
            <w:r w:rsidR="00146705"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í</w:t>
            </w:r>
            <w:r w:rsidRPr="00146705">
              <w:rPr>
                <w:rFonts w:eastAsia="Georgia" w:cstheme="minorHAnsi"/>
                <w:kern w:val="1"/>
                <w:sz w:val="24"/>
                <w:szCs w:val="24"/>
                <w:lang w:val="es-ES"/>
              </w:rPr>
              <w:t>nimos</w:t>
            </w:r>
          </w:p>
        </w:tc>
      </w:tr>
      <w:tr w:rsidR="001D2AFB" w:rsidTr="00146705">
        <w:trPr>
          <w:trHeight w:val="2048"/>
        </w:trPr>
        <w:tc>
          <w:tcPr>
            <w:tcW w:w="2405" w:type="dxa"/>
            <w:shd w:val="clear" w:color="auto" w:fill="FFFF00"/>
            <w:vAlign w:val="center"/>
          </w:tcPr>
          <w:p w:rsidR="001D2AFB" w:rsidRDefault="001D2AFB" w:rsidP="00797E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eastAsiaTheme="majorEastAsia" w:hAnsiTheme="majorHAnsi" w:cstheme="majorBidi"/>
                <w:b/>
                <w:color w:val="auto"/>
                <w:spacing w:val="-10"/>
                <w:kern w:val="28"/>
                <w:sz w:val="36"/>
                <w:szCs w:val="32"/>
                <w:u w:val="single"/>
                <w:lang w:eastAsia="en-US"/>
              </w:rPr>
            </w:pPr>
            <w:r w:rsidRPr="00C93F1E">
              <w:rPr>
                <w:rFonts w:asciiTheme="majorHAnsi" w:eastAsiaTheme="majorEastAsia" w:hAnsiTheme="majorHAnsi" w:cstheme="majorBidi"/>
                <w:b/>
                <w:i/>
                <w:color w:val="auto"/>
                <w:spacing w:val="-10"/>
                <w:kern w:val="28"/>
                <w:sz w:val="36"/>
                <w:szCs w:val="32"/>
                <w:lang w:eastAsia="en-US"/>
              </w:rPr>
              <w:t>Resultado de las pruebas</w:t>
            </w:r>
          </w:p>
        </w:tc>
        <w:tc>
          <w:tcPr>
            <w:tcW w:w="6623" w:type="dxa"/>
            <w:vAlign w:val="center"/>
          </w:tcPr>
          <w:p w:rsidR="001D2A47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both"/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Se dejó el programa cargando un registro por segundo durante 12 horas y no hubo problema alguno, los archivos generados pesaban poco </w:t>
            </w:r>
            <w:r w:rsidR="00146705"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más</w:t>
            </w: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 xml:space="preserve"> de 1 Mb.</w:t>
            </w:r>
          </w:p>
          <w:p w:rsidR="001D2AFB" w:rsidRPr="00146705" w:rsidRDefault="001D2AFB" w:rsidP="001467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both"/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</w:pPr>
            <w:r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La utilización del programa en una computadora virtual con recursos inferiores a los recomendados hace que su rendimiento en el tiempo decaiga notablemente</w:t>
            </w:r>
            <w:r w:rsidR="00146705" w:rsidRPr="00146705">
              <w:rPr>
                <w:rFonts w:asciiTheme="minorHAnsi" w:eastAsia="Georgia" w:hAnsiTheme="minorHAnsi" w:cstheme="minorHAnsi"/>
                <w:color w:val="auto"/>
                <w:kern w:val="1"/>
                <w:sz w:val="24"/>
                <w:szCs w:val="24"/>
                <w:lang w:val="es-ES"/>
              </w:rPr>
              <w:t>.</w:t>
            </w:r>
          </w:p>
        </w:tc>
      </w:tr>
    </w:tbl>
    <w:p w:rsidR="001D2AFB" w:rsidRPr="00146705" w:rsidRDefault="001D2AFB" w:rsidP="00146705">
      <w:pPr>
        <w:spacing w:after="0" w:line="240" w:lineRule="auto"/>
        <w:rPr>
          <w:rFonts w:asciiTheme="majorHAnsi" w:eastAsiaTheme="majorEastAsia" w:hAnsiTheme="majorHAnsi" w:cstheme="majorBidi"/>
          <w:b/>
          <w:color w:val="auto"/>
          <w:spacing w:val="-10"/>
          <w:kern w:val="28"/>
          <w:sz w:val="24"/>
          <w:szCs w:val="24"/>
          <w:lang w:eastAsia="en-US"/>
        </w:rPr>
      </w:pPr>
    </w:p>
    <w:p w:rsidR="001D2AFB" w:rsidRDefault="001D2AFB" w:rsidP="00725E50">
      <w:pPr>
        <w:pStyle w:val="Ttulo3"/>
        <w:numPr>
          <w:ilvl w:val="0"/>
          <w:numId w:val="25"/>
        </w:numPr>
      </w:pPr>
      <w:r>
        <w:t>Pruebas de aceptación</w:t>
      </w:r>
    </w:p>
    <w:p w:rsidR="001D2AFB" w:rsidRPr="00146705" w:rsidRDefault="001D2AFB" w:rsidP="00146705">
      <w:pPr>
        <w:pStyle w:val="Prrafodelista"/>
        <w:spacing w:after="0" w:line="240" w:lineRule="auto"/>
        <w:ind w:left="0"/>
        <w:jc w:val="both"/>
        <w:rPr>
          <w:rFonts w:eastAsiaTheme="majorEastAsia" w:cstheme="minorHAnsi"/>
          <w:b/>
          <w:spacing w:val="-10"/>
          <w:kern w:val="28"/>
          <w:sz w:val="56"/>
          <w:szCs w:val="56"/>
        </w:rPr>
      </w:pPr>
      <w:r w:rsidRPr="00146705">
        <w:rPr>
          <w:rFonts w:eastAsiaTheme="majorEastAsia" w:cstheme="minorHAnsi"/>
          <w:b/>
          <w:i/>
          <w:spacing w:val="-10"/>
          <w:kern w:val="28"/>
          <w:sz w:val="32"/>
          <w:szCs w:val="32"/>
        </w:rPr>
        <w:t xml:space="preserve">Objetivo: </w:t>
      </w:r>
      <w:r w:rsidRPr="00146705">
        <w:rPr>
          <w:rFonts w:eastAsia="Georgia" w:cstheme="minorHAnsi"/>
          <w:kern w:val="1"/>
          <w:sz w:val="24"/>
          <w:szCs w:val="24"/>
          <w:lang w:val="es-ES"/>
        </w:rPr>
        <w:t>El objetivo de estas pruebas es obtener de parte del usuario el visto bueno y que determine su nivel de satisfacción con el producto, tanto desde el punto de vista funcional y estético como el del rendimiento. Estas pruebas son realizadas por el mismo usuario. Estas pruebas se llevan a cabo con el cuestionario ubicado al final de la carpeta.</w:t>
      </w:r>
    </w:p>
    <w:p w:rsidR="002B5ED8" w:rsidRDefault="002B5ED8" w:rsidP="002B5ED8">
      <w:pPr>
        <w:rPr>
          <w:lang w:eastAsia="en-US"/>
        </w:rPr>
      </w:pPr>
    </w:p>
    <w:p w:rsidR="0006617D" w:rsidRDefault="000661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06617D" w:rsidRDefault="0006617D" w:rsidP="0006617D">
      <w:pPr>
        <w:pStyle w:val="Ttulo"/>
      </w:pPr>
      <w:bookmarkStart w:id="56" w:name="_Toc454400315"/>
      <w:bookmarkStart w:id="57" w:name="_Toc454400722"/>
      <w:bookmarkStart w:id="58" w:name="_Toc454406177"/>
      <w:bookmarkStart w:id="59" w:name="_Toc518238624"/>
      <w:r w:rsidRPr="005202F1">
        <w:lastRenderedPageBreak/>
        <w:t>Encuesta de satisfac</w:t>
      </w:r>
      <w:r>
        <w:t>ción</w:t>
      </w:r>
      <w:bookmarkEnd w:id="56"/>
      <w:bookmarkEnd w:id="57"/>
      <w:bookmarkEnd w:id="58"/>
      <w:bookmarkEnd w:id="59"/>
    </w:p>
    <w:p w:rsidR="0006617D" w:rsidRPr="00802792" w:rsidRDefault="006C18C6" w:rsidP="0006617D">
      <w:pPr>
        <w:pStyle w:val="Ttulo2"/>
      </w:pPr>
      <w:bookmarkStart w:id="60" w:name="_Toc518238625"/>
      <w:r>
        <w:t>Modelo de encuesta de satisfacción</w:t>
      </w:r>
      <w:bookmarkEnd w:id="60"/>
    </w:p>
    <w:p w:rsidR="00713C27" w:rsidRDefault="00713C27" w:rsidP="002635CF">
      <w:pPr>
        <w:spacing w:after="0" w:line="240" w:lineRule="auto"/>
        <w:rPr>
          <w:b/>
          <w:lang w:eastAsia="en-US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Seguridad de Acceso: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¿Cree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Exactitud de los resultados: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Funcionamiento general: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Comportamiento frente al tiempo: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9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5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2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Tolerancia a fallos: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lastRenderedPageBreak/>
        <w:t>b. Capacidad de recuperación de errores: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9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5puntos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2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</w:t>
      </w:r>
      <w:r>
        <w:rPr>
          <w:rFonts w:asciiTheme="minorHAnsi" w:eastAsia="Arial" w:hAnsiTheme="minorHAnsi" w:cstheme="minorHAnsi"/>
          <w:color w:val="auto"/>
          <w:lang w:eastAsia="ar-SA"/>
        </w:rPr>
        <w:t>N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9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9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5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2 puntos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9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5puntos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2 puntos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3447BE">
      <w:pPr>
        <w:pStyle w:val="Ttulo2"/>
        <w:rPr>
          <w:rFonts w:eastAsia="Arial"/>
        </w:rPr>
      </w:pPr>
      <w:bookmarkStart w:id="61" w:name="_Toc404919638"/>
      <w:r w:rsidRPr="004B3EF4">
        <w:rPr>
          <w:rFonts w:eastAsia="Arial"/>
          <w:color w:val="auto"/>
        </w:rPr>
        <w:br w:type="page"/>
      </w:r>
      <w:bookmarkStart w:id="62" w:name="_Toc518238626"/>
      <w:bookmarkEnd w:id="61"/>
      <w:r w:rsidR="003447BE">
        <w:rPr>
          <w:rFonts w:eastAsia="Arial"/>
        </w:rPr>
        <w:lastRenderedPageBreak/>
        <w:t>Encuestas</w:t>
      </w:r>
      <w:bookmarkEnd w:id="62"/>
    </w:p>
    <w:p w:rsidR="004B3EF4" w:rsidRPr="00067A7B" w:rsidRDefault="004B3EF4" w:rsidP="00067A7B">
      <w:pPr>
        <w:pStyle w:val="Ttulo5"/>
      </w:pPr>
      <w:r w:rsidRPr="00067A7B">
        <w:t xml:space="preserve">ENCUESTADO 1: Hombre, Ingeniero en Sistemas. 29 </w:t>
      </w:r>
      <w:proofErr w:type="gramStart"/>
      <w:r w:rsidRPr="00067A7B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Seguridad de Acceso: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¿Cree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Regular (X)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Cualquier persona puede acceder a los datos que cargo en el sistema. 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Exactitud de los resultados: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Funcionamiento general:</w:t>
      </w:r>
      <w:r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Comportamiento frente al tiempo:</w:t>
      </w:r>
      <w:r w:rsid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Utilización de recursos:</w:t>
      </w:r>
      <w:r w:rsid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BB61A2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Tolerancia a fallos:</w:t>
      </w:r>
      <w:r w:rsid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BB61A2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recuperación de errores:</w:t>
      </w:r>
      <w:r w:rsid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¿Cómo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lastRenderedPageBreak/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(X)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BB61A2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(X)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(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pero la información es clara y completa en pantalla.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BB61A2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(  )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067A7B">
      <w:pPr>
        <w:pStyle w:val="Ttulo5"/>
        <w:rPr>
          <w:rFonts w:asciiTheme="minorHAnsi" w:eastAsia="Arial" w:hAnsiTheme="minorHAnsi" w:cstheme="minorHAnsi"/>
          <w:i/>
          <w:iCs/>
          <w:color w:val="666666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br w:type="page"/>
      </w:r>
      <w:r w:rsidRPr="00067A7B">
        <w:lastRenderedPageBreak/>
        <w:t xml:space="preserve">ENCUESTADO 2: Mujer, </w:t>
      </w:r>
      <w:r w:rsidR="00BB61A2" w:rsidRPr="00067A7B">
        <w:t>Psicóloga</w:t>
      </w:r>
      <w:r w:rsidRPr="00067A7B">
        <w:t xml:space="preserve">. </w:t>
      </w:r>
      <w:r w:rsidR="00BB61A2" w:rsidRPr="00067A7B">
        <w:t>29</w:t>
      </w:r>
      <w:r w:rsidRPr="00067A7B">
        <w:t xml:space="preserve"> </w:t>
      </w:r>
      <w:proofErr w:type="gramStart"/>
      <w:r w:rsidRPr="00067A7B">
        <w:t>años de edad</w:t>
      </w:r>
      <w:proofErr w:type="gramEnd"/>
    </w:p>
    <w:p w:rsidR="004B3EF4" w:rsidRPr="00BB61A2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sz w:val="28"/>
          <w:szCs w:val="28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confianza.</w:t>
      </w:r>
    </w:p>
    <w:p w:rsidR="004B3EF4" w:rsidRPr="004B3EF4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Cualquier persona puede acceder a los datos que cargo en el sistema. 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espero.</w:t>
      </w:r>
    </w:p>
    <w:p w:rsidR="004B3EF4" w:rsidRPr="00BB61A2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</w:pPr>
    </w:p>
    <w:p w:rsidR="004B3EF4" w:rsidRPr="00BB61A2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Comportamiento frente al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tiempo:¿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9E5883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lastRenderedPageBreak/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(X)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(X)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(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1404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 xml:space="preserve">6. </w:t>
      </w:r>
      <w:proofErr w:type="spellStart"/>
      <w:proofErr w:type="gramStart"/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Portabilidad: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.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 (X)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Bueno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) 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BB61A2" w:rsidRDefault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inorHAnsi" w:eastAsia="Arial" w:hAnsiTheme="minorHAnsi" w:cstheme="minorHAnsi"/>
          <w:color w:val="auto"/>
          <w:lang w:eastAsia="ar-SA"/>
        </w:rPr>
      </w:pPr>
      <w:r>
        <w:rPr>
          <w:rFonts w:asciiTheme="minorHAnsi" w:eastAsia="Arial" w:hAnsiTheme="minorHAnsi" w:cstheme="minorHAnsi"/>
          <w:color w:val="auto"/>
          <w:lang w:eastAsia="ar-SA"/>
        </w:rPr>
        <w:br w:type="page"/>
      </w:r>
    </w:p>
    <w:p w:rsidR="004B3EF4" w:rsidRPr="00067A7B" w:rsidRDefault="004B3EF4" w:rsidP="00067A7B">
      <w:pPr>
        <w:pStyle w:val="Ttulo5"/>
      </w:pPr>
      <w:r w:rsidRPr="00067A7B">
        <w:lastRenderedPageBreak/>
        <w:t xml:space="preserve">ENCUESTADO 3: Hombre, Empleado. </w:t>
      </w:r>
      <w:r w:rsidR="00BB61A2" w:rsidRPr="00067A7B">
        <w:t>56</w:t>
      </w:r>
      <w:r w:rsidRPr="00067A7B">
        <w:t xml:space="preserve"> </w:t>
      </w:r>
      <w:proofErr w:type="gramStart"/>
      <w:r w:rsidRPr="00067A7B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(X)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1404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Comportamiento frente al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tiempo:¿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BB61A2">
        <w:rPr>
          <w:rFonts w:asciiTheme="minorHAnsi" w:eastAsia="Arial" w:hAnsiTheme="minorHAnsi" w:cstheme="minorHAnsi"/>
          <w:color w:val="auto"/>
          <w:lang w:eastAsia="ar-SA"/>
        </w:rPr>
        <w:t xml:space="preserve">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lastRenderedPageBreak/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   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 xml:space="preserve">6. </w:t>
      </w:r>
      <w:proofErr w:type="spellStart"/>
      <w:proofErr w:type="gramStart"/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Portabilidad: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.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BB61A2" w:rsidRDefault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inorHAnsi" w:eastAsia="Arial" w:hAnsiTheme="minorHAnsi" w:cstheme="minorHAnsi"/>
          <w:color w:val="auto"/>
          <w:lang w:eastAsia="ar-SA"/>
        </w:rPr>
      </w:pPr>
      <w:r>
        <w:rPr>
          <w:rFonts w:asciiTheme="minorHAnsi" w:eastAsia="Arial" w:hAnsiTheme="minorHAnsi" w:cstheme="minorHAnsi"/>
          <w:color w:val="auto"/>
          <w:lang w:eastAsia="ar-SA"/>
        </w:rPr>
        <w:br w:type="page"/>
      </w:r>
    </w:p>
    <w:p w:rsidR="004B3EF4" w:rsidRPr="00067A7B" w:rsidRDefault="004B3EF4" w:rsidP="00067A7B">
      <w:pPr>
        <w:pStyle w:val="Ttulo5"/>
      </w:pPr>
      <w:r w:rsidRPr="00067A7B">
        <w:lastRenderedPageBreak/>
        <w:t xml:space="preserve">ENCUESTADO 4: Hombre, Estudiante. 20 </w:t>
      </w:r>
      <w:proofErr w:type="gramStart"/>
      <w:r w:rsidRPr="00067A7B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Comportamiento frente al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tiempo:¿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BB61A2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lastRenderedPageBreak/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 xml:space="preserve">5. </w:t>
      </w:r>
      <w:proofErr w:type="spellStart"/>
      <w:proofErr w:type="gramStart"/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Usabilidad: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.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067A7B" w:rsidRDefault="004B3EF4" w:rsidP="00067A7B">
      <w:pPr>
        <w:pStyle w:val="Ttulo5"/>
      </w:pPr>
      <w:r w:rsidRPr="00067A7B">
        <w:lastRenderedPageBreak/>
        <w:t>ENCUESTADO 5: Mujer, Ama de casa. 5</w:t>
      </w:r>
      <w:r w:rsidR="009E5883">
        <w:t>2</w:t>
      </w:r>
      <w:r w:rsidRPr="00067A7B">
        <w:t xml:space="preserve"> </w:t>
      </w:r>
      <w:proofErr w:type="gramStart"/>
      <w:r w:rsidRPr="00067A7B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Comportamiento frente al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tiempo:¿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 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9E5883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lastRenderedPageBreak/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  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BB61A2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9E5883" w:rsidRDefault="004B3EF4" w:rsidP="009E5883">
      <w:pPr>
        <w:pStyle w:val="Ttulo5"/>
      </w:pPr>
      <w:r w:rsidRPr="009E5883">
        <w:lastRenderedPageBreak/>
        <w:t xml:space="preserve">ENCUESTADO 6: Mujer, Estudiante. </w:t>
      </w:r>
      <w:r w:rsidR="009E5883">
        <w:t xml:space="preserve">20 </w:t>
      </w:r>
      <w:proofErr w:type="gramStart"/>
      <w:r w:rsidRPr="009E5883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Regular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 xml:space="preserve">2. </w:t>
      </w:r>
      <w:proofErr w:type="spellStart"/>
      <w:proofErr w:type="gramStart"/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Eficiencia: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.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Comportamiento frente al tiempo:¿Cómo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9E5883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9E5883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lastRenderedPageBreak/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Regular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9E5883" w:rsidRDefault="009E5883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9E5883" w:rsidRDefault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lang w:eastAsia="en-US"/>
        </w:rPr>
      </w:pPr>
      <w:r>
        <w:br w:type="page"/>
      </w:r>
    </w:p>
    <w:p w:rsidR="004B3EF4" w:rsidRPr="004B3EF4" w:rsidRDefault="004B3EF4" w:rsidP="009E5883">
      <w:pPr>
        <w:pStyle w:val="Ttulo5"/>
        <w:rPr>
          <w:rFonts w:asciiTheme="minorHAnsi" w:eastAsia="Arial" w:hAnsiTheme="minorHAnsi" w:cstheme="minorHAnsi"/>
          <w:b w:val="0"/>
          <w:color w:val="auto"/>
          <w:lang w:eastAsia="ar-SA"/>
        </w:rPr>
      </w:pPr>
      <w:r w:rsidRPr="009E5883">
        <w:lastRenderedPageBreak/>
        <w:t xml:space="preserve">ENCUESTADO 7: Mujer, Abogada. 25 </w:t>
      </w:r>
      <w:proofErr w:type="gramStart"/>
      <w:r w:rsidRPr="009E5883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 xml:space="preserve">2. </w:t>
      </w:r>
      <w:proofErr w:type="spellStart"/>
      <w:proofErr w:type="gramStart"/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Eficiencia:</w:t>
      </w: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.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Comportamiento frente al tiempo:¿Cómo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>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9E5883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9E5883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Regular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 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9E5883">
      <w:pPr>
        <w:pStyle w:val="Ttulo5"/>
        <w:rPr>
          <w:rFonts w:asciiTheme="minorHAnsi" w:eastAsia="Arial" w:hAnsiTheme="minorHAnsi" w:cstheme="minorHAnsi"/>
          <w:b w:val="0"/>
          <w:color w:val="auto"/>
          <w:lang w:eastAsia="ar-SA"/>
        </w:rPr>
      </w:pPr>
      <w:r w:rsidRPr="009E5883">
        <w:lastRenderedPageBreak/>
        <w:t xml:space="preserve">ENCUESTADO 8: Hombre, </w:t>
      </w:r>
      <w:r w:rsidR="0029395A">
        <w:t>Estudiante Secundaria</w:t>
      </w:r>
      <w:r w:rsidRPr="009E5883">
        <w:t xml:space="preserve">. </w:t>
      </w:r>
      <w:r w:rsidR="0029395A">
        <w:t>16</w:t>
      </w:r>
      <w:r w:rsidRPr="009E5883">
        <w:t xml:space="preserve"> </w:t>
      </w:r>
      <w:proofErr w:type="gramStart"/>
      <w:r w:rsidRPr="009E5883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Comportamiento frente al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tiempo:¿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la velocidad de respuesta de este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Regular.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lastRenderedPageBreak/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   Cumple con algunas necesidades.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)        Dudo hacerlo.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4B3EF4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4B3EF4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4B3EF4" w:rsidRPr="004B3EF4" w:rsidRDefault="004B3EF4" w:rsidP="009E5883">
      <w:pPr>
        <w:pStyle w:val="Ttulo5"/>
        <w:rPr>
          <w:rFonts w:asciiTheme="minorHAnsi" w:eastAsia="Arial" w:hAnsiTheme="minorHAnsi" w:cstheme="minorHAnsi"/>
          <w:b w:val="0"/>
          <w:color w:val="auto"/>
          <w:lang w:eastAsia="ar-SA"/>
        </w:rPr>
      </w:pPr>
      <w:r w:rsidRPr="009E5883">
        <w:lastRenderedPageBreak/>
        <w:t xml:space="preserve">ENCUESTADO 9: Hombre, </w:t>
      </w:r>
      <w:proofErr w:type="spellStart"/>
      <w:r w:rsidR="009E5883">
        <w:t>Kinesiologo</w:t>
      </w:r>
      <w:proofErr w:type="spellEnd"/>
      <w:r w:rsidRPr="009E5883">
        <w:t xml:space="preserve">. 27 </w:t>
      </w:r>
      <w:proofErr w:type="gramStart"/>
      <w:r w:rsidRPr="009E5883">
        <w:t>años de edad</w:t>
      </w:r>
      <w:proofErr w:type="gramEnd"/>
    </w:p>
    <w:p w:rsidR="004B3EF4" w:rsidRPr="004B3EF4" w:rsidRDefault="004B3EF4" w:rsidP="004B3EF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4B3EF4" w:rsidRPr="00BB61A2" w:rsidRDefault="004B3EF4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a. Comportamiento frente al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tiempo:¿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considera la velocidad de respuesta de este software?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       Regular.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inesperadamente, pero los datos no se perdieron.</w:t>
      </w:r>
    </w:p>
    <w:p w:rsidR="00BB61A2" w:rsidRPr="00BB61A2" w:rsidRDefault="00BB61A2" w:rsidP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9E5883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lastRenderedPageBreak/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Regular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        Cumple con algunas necesidades.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    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funcionabilidad no es necesario más de un comando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 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)        Dudo hacerlo.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    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lang w:eastAsia="ar-SA"/>
        </w:rPr>
      </w:pPr>
    </w:p>
    <w:p w:rsidR="00BB61A2" w:rsidRPr="00BB61A2" w:rsidRDefault="00BB61A2" w:rsidP="009E5883">
      <w:pPr>
        <w:pStyle w:val="Ttulo5"/>
        <w:rPr>
          <w:rFonts w:asciiTheme="minorHAnsi" w:eastAsia="Arial" w:hAnsiTheme="minorHAnsi" w:cstheme="minorHAnsi"/>
          <w:color w:val="auto"/>
          <w:sz w:val="22"/>
          <w:lang w:eastAsia="ar-SA"/>
        </w:rPr>
      </w:pPr>
      <w:r w:rsidRPr="00BB61A2">
        <w:t xml:space="preserve">ENCUESTADO 10: </w:t>
      </w:r>
      <w:r w:rsidR="009E5883">
        <w:t>Mujer</w:t>
      </w:r>
      <w:r w:rsidRPr="00BB61A2">
        <w:t xml:space="preserve">, </w:t>
      </w:r>
      <w:r w:rsidR="009E5883">
        <w:t>Maestra</w:t>
      </w:r>
      <w:r w:rsidRPr="00BB61A2">
        <w:t xml:space="preserve">. </w:t>
      </w:r>
      <w:r w:rsidR="009E5883">
        <w:t>35</w:t>
      </w:r>
      <w:r w:rsidRPr="00BB61A2">
        <w:t xml:space="preserve"> </w:t>
      </w:r>
      <w:proofErr w:type="gramStart"/>
      <w:r w:rsidRPr="00BB61A2">
        <w:t>años de edad</w:t>
      </w:r>
      <w:proofErr w:type="gramEnd"/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1. Funcionabilidad: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a. Seguridad de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Acceso:¿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Cree </w:t>
      </w:r>
      <w:proofErr w:type="spell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ud.</w:t>
      </w:r>
      <w:proofErr w:type="spell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 que el software es seguro y confiable?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Este software me parece seguro y confiable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Regular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programa parece ser seguro, pero no me da plena confianza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 xml:space="preserve">Cualquier persona puede acceder a los datos que cargo en el sistema. 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Esto me da inseguridad.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b. Exactitud de los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resultados:¿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La información suministrada por el software le fue útil y fácil de entender?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hanging="720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Puedo entender y usar la información proporcionada por este software.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información parece ser correcta pero es difícil interpretarla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información resultante no coincide con la esperada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c. Funcionamiento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general:¿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Considera que el software cumple con las funciones especificadas?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realiza las funciones correctamente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siempre ha hecho lo que yo esperaba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hace lo que yo espero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2. Eficiencia: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a. Comportamiento frente al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tiempo:¿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considera la velocidad de respuesta de este software?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velocidad de respuesta del software es instantánea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La velocidad de este software es satisfactoria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responde muy lentamente.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b. Utilización de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recursos:¿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considera el uso que hace este software de los recursos de su equipo?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utiliza los recursos adecuadamente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utiliza los recursos de forma óptima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hace un mal uso de los recursos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¿Considera que este software funciona de manera eficiente?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       Regular.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3. Fiabilidad: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a. Tolerancia a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fallos:¿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se comportó el software frente a fallos inesperados?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 xml:space="preserve">El programa se </w:t>
      </w:r>
      <w:proofErr w:type="spellStart"/>
      <w:r w:rsidRPr="00BB61A2">
        <w:rPr>
          <w:rFonts w:asciiTheme="minorHAnsi" w:eastAsia="Arial" w:hAnsiTheme="minorHAnsi" w:cstheme="minorHAnsi"/>
          <w:color w:val="auto"/>
          <w:lang w:eastAsia="ar-SA"/>
        </w:rPr>
        <w:t>cerróinesperadamente</w:t>
      </w:r>
      <w:proofErr w:type="spellEnd"/>
      <w:r w:rsidRPr="00BB61A2">
        <w:rPr>
          <w:rFonts w:asciiTheme="minorHAnsi" w:eastAsia="Arial" w:hAnsiTheme="minorHAnsi" w:cstheme="minorHAnsi"/>
          <w:color w:val="auto"/>
          <w:lang w:eastAsia="ar-SA"/>
        </w:rPr>
        <w:t>, pero los datos no se perdieron.</w:t>
      </w:r>
    </w:p>
    <w:p w:rsidR="00BB61A2" w:rsidRPr="00BB61A2" w:rsidRDefault="00BB61A2" w:rsidP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fue difícil recuperar la información con la que estaba</w:t>
      </w:r>
      <w:r w:rsidR="009E5883">
        <w:rPr>
          <w:rFonts w:asciiTheme="minorHAnsi" w:eastAsia="Arial" w:hAnsiTheme="minorHAnsi" w:cstheme="minorHAnsi"/>
          <w:color w:val="auto"/>
          <w:lang w:eastAsia="ar-SA"/>
        </w:rPr>
        <w:t xml:space="preserve"> 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>trabajando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programa se cerró inesperadamente y se perdió toda la información.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b. Capacidad de recuperación de </w:t>
      </w:r>
      <w:proofErr w:type="gramStart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errores:¿</w:t>
      </w:r>
      <w:proofErr w:type="gramEnd"/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Cómo fue la recuperación del software frente a errores que detuvieron su ejecución?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se reinicia solo y recupera su estado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lastRenderedPageBreak/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 el software se detiene es sencillo reiniciarlo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 este software se detiene no es fácil para reiniciarlo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Considera que el software es lo suficientemente fiable y cumple con sus necesidades: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       Cumple con algunas necesidades.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 xml:space="preserve">  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5. Usabilidad: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a. Capacidad de ser entendido: ¿Cuál fue su dificultad para entender el manejo del software?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Los comandos son fáciles de entender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 es necesario demasiado tiempo para aprender los comandos.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Se necesita mucho tiempo para aprender los comandos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b. Capacidad de ser operado: ¿Es fácil de operar?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Para efectuar alguna funcionalidad no es necesario más de un comando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Me siento más seguro si uso solo unos pocos comandos familiares.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Hay demasiados pasos que hacer para efectuar alguna funcionalidad.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Capacidad de ser atractivo para el usuario: La apariencia de la interfaz gráfica del software, ¿le parece atractiva?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tiene una presentación muy atractiva.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 xml:space="preserve">El software no es muy atractivo pero la información es clara y 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ind w:left="720" w:firstLine="720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completa en pantalla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no es muy atractivo y la información se muestra de forma confusa.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sz w:val="28"/>
          <w:szCs w:val="28"/>
          <w:lang w:eastAsia="ar-SA"/>
        </w:rPr>
        <w:t>6. Portabilidad: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a. Adaptabilidad: ¿Piensa que el software es compatible para distintos sistemas operativos?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El software es 100% compatible.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 tuve la posibilidad de probarlo en diferentes sistemas operativos.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Creo que este software es incompatible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b. Instalabilidad: ¿Fue fácil de instalar?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Bueno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Se instaló fácilmente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>Regular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Se pierde demasiado tiempo en la instalación.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 pude instalarlo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b/>
          <w:color w:val="auto"/>
          <w:lang w:eastAsia="ar-SA"/>
        </w:rPr>
      </w:pP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b/>
          <w:color w:val="auto"/>
          <w:lang w:eastAsia="ar-SA"/>
        </w:rPr>
        <w:t>c. ¿Instalaría este programa en su equipo?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>Bueno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X )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Si.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Regular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(  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)     Dudo hacerlo.</w:t>
      </w:r>
    </w:p>
    <w:p w:rsidR="00BB61A2" w:rsidRPr="00BB61A2" w:rsidRDefault="00BB61A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eastAsia="Arial" w:hAnsiTheme="minorHAnsi" w:cstheme="minorHAnsi"/>
          <w:color w:val="auto"/>
          <w:lang w:eastAsia="ar-SA"/>
        </w:rPr>
      </w:pPr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Malo   </w:t>
      </w:r>
      <w:proofErr w:type="gramStart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(</w:t>
      </w:r>
      <w:proofErr w:type="gramEnd"/>
      <w:r w:rsidRPr="00BB61A2">
        <w:rPr>
          <w:rFonts w:asciiTheme="minorHAnsi" w:eastAsia="Arial" w:hAnsiTheme="minorHAnsi" w:cstheme="minorHAnsi"/>
          <w:color w:val="auto"/>
          <w:lang w:eastAsia="ar-SA"/>
        </w:rPr>
        <w:t xml:space="preserve">    )    </w:t>
      </w:r>
      <w:r w:rsidRPr="00BB61A2">
        <w:rPr>
          <w:rFonts w:asciiTheme="minorHAnsi" w:eastAsia="Arial" w:hAnsiTheme="minorHAnsi" w:cstheme="minorHAnsi"/>
          <w:color w:val="auto"/>
          <w:lang w:eastAsia="ar-SA"/>
        </w:rPr>
        <w:tab/>
        <w:t>No.</w:t>
      </w:r>
    </w:p>
    <w:p w:rsidR="009E5883" w:rsidRDefault="009E58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br w:type="page"/>
      </w:r>
    </w:p>
    <w:p w:rsidR="009E5883" w:rsidRDefault="00E91D98" w:rsidP="009E5883">
      <w:pPr>
        <w:pStyle w:val="Ttulo2"/>
      </w:pPr>
      <w:bookmarkStart w:id="63" w:name="_Toc454406179"/>
      <w:bookmarkStart w:id="64" w:name="_Toc518238627"/>
      <w:r w:rsidRPr="00E91D98">
        <w:lastRenderedPageBreak/>
        <w:drawing>
          <wp:anchor distT="0" distB="0" distL="114300" distR="114300" simplePos="0" relativeHeight="251662336" behindDoc="1" locked="0" layoutInCell="1" allowOverlap="1" wp14:anchorId="179FFFD5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7172325" cy="2057400"/>
            <wp:effectExtent l="0" t="0" r="9525" b="0"/>
            <wp:wrapTight wrapText="bothSides">
              <wp:wrapPolygon edited="0">
                <wp:start x="0" y="0"/>
                <wp:lineTo x="0" y="21400"/>
                <wp:lineTo x="21571" y="21400"/>
                <wp:lineTo x="21571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883" w:rsidRPr="00610075">
        <w:t>Análisis del resultado de encuesta</w:t>
      </w:r>
      <w:bookmarkEnd w:id="63"/>
      <w:bookmarkEnd w:id="64"/>
    </w:p>
    <w:p w:rsidR="00E91D98" w:rsidRPr="00E91D98" w:rsidRDefault="00E91D98" w:rsidP="00E91D98">
      <w:pPr>
        <w:rPr>
          <w:lang w:eastAsia="en-US"/>
        </w:rPr>
      </w:pPr>
    </w:p>
    <w:p w:rsidR="001D2A47" w:rsidRDefault="00E91D98" w:rsidP="001D2A47">
      <w:pPr>
        <w:rPr>
          <w:lang w:eastAsia="en-US"/>
        </w:rPr>
      </w:pPr>
      <w:r>
        <w:rPr>
          <w:noProof/>
        </w:rPr>
        <w:drawing>
          <wp:inline distT="0" distB="0" distL="0" distR="0" wp14:anchorId="5D30C043" wp14:editId="4F3214D7">
            <wp:extent cx="5612130" cy="2330450"/>
            <wp:effectExtent l="0" t="0" r="7620" b="12700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  <w:bookmarkStart w:id="65" w:name="_GoBack"/>
      <w:bookmarkEnd w:id="65"/>
    </w:p>
    <w:p w:rsidR="001D2A47" w:rsidRPr="001D2A47" w:rsidRDefault="001D2A47" w:rsidP="001D2A47">
      <w:pPr>
        <w:rPr>
          <w:lang w:eastAsia="en-US"/>
        </w:rPr>
      </w:pPr>
    </w:p>
    <w:p w:rsidR="009E5883" w:rsidRDefault="009E5883" w:rsidP="009E5883">
      <w:pPr>
        <w:pStyle w:val="Normal1"/>
      </w:pPr>
    </w:p>
    <w:p w:rsidR="00F94542" w:rsidRPr="00BB61A2" w:rsidRDefault="00F94542" w:rsidP="00BB61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rPr>
          <w:rFonts w:asciiTheme="minorHAnsi" w:hAnsiTheme="minorHAnsi" w:cstheme="minorHAnsi"/>
          <w:lang w:eastAsia="en-US"/>
        </w:rPr>
      </w:pPr>
    </w:p>
    <w:sectPr w:rsidR="00F94542" w:rsidRPr="00BB61A2" w:rsidSect="00755610">
      <w:headerReference w:type="default" r:id="rId53"/>
      <w:footerReference w:type="default" r:id="rId54"/>
      <w:pgSz w:w="12240" w:h="15840"/>
      <w:pgMar w:top="993" w:right="1701" w:bottom="426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022" w:rsidRDefault="005E0022" w:rsidP="00857F1C">
      <w:pPr>
        <w:spacing w:after="0" w:line="240" w:lineRule="auto"/>
      </w:pPr>
      <w:r>
        <w:separator/>
      </w:r>
    </w:p>
  </w:endnote>
  <w:endnote w:type="continuationSeparator" w:id="0">
    <w:p w:rsidR="005E0022" w:rsidRDefault="005E0022" w:rsidP="0085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7464"/>
      <w:docPartObj>
        <w:docPartGallery w:val="Page Numbers (Bottom of Page)"/>
        <w:docPartUnique/>
      </w:docPartObj>
    </w:sdtPr>
    <w:sdtEndPr/>
    <w:sdtContent>
      <w:p w:rsidR="005D5193" w:rsidRDefault="005D519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5D5193" w:rsidRDefault="005D51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022" w:rsidRDefault="005E0022" w:rsidP="00857F1C">
      <w:pPr>
        <w:spacing w:after="0" w:line="240" w:lineRule="auto"/>
      </w:pPr>
      <w:r>
        <w:separator/>
      </w:r>
    </w:p>
  </w:footnote>
  <w:footnote w:type="continuationSeparator" w:id="0">
    <w:p w:rsidR="005E0022" w:rsidRDefault="005E0022" w:rsidP="00857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Look w:val="04A0" w:firstRow="1" w:lastRow="0" w:firstColumn="1" w:lastColumn="0" w:noHBand="0" w:noVBand="1"/>
    </w:tblPr>
    <w:tblGrid>
      <w:gridCol w:w="7735"/>
      <w:gridCol w:w="1103"/>
    </w:tblGrid>
    <w:tr w:rsidR="005D5193" w:rsidRPr="007B7E19" w:rsidTr="00A256BF">
      <w:trPr>
        <w:trHeight w:val="288"/>
      </w:trPr>
      <w:tc>
        <w:tcPr>
          <w:tcW w:w="7765" w:type="dxa"/>
          <w:tcBorders>
            <w:top w:val="nil"/>
            <w:left w:val="nil"/>
            <w:bottom w:val="single" w:sz="24" w:space="0" w:color="4BACC6"/>
            <w:right w:val="nil"/>
          </w:tcBorders>
          <w:shd w:val="clear" w:color="auto" w:fill="FFFFFF"/>
        </w:tcPr>
        <w:p w:rsidR="005D5193" w:rsidRPr="007B7E19" w:rsidRDefault="005D5193" w:rsidP="007B7E19">
          <w:pPr>
            <w:pStyle w:val="Encabezado"/>
            <w:jc w:val="right"/>
            <w:rPr>
              <w:rFonts w:asciiTheme="minorHAnsi" w:eastAsia="Times New Roman" w:hAnsiTheme="minorHAnsi" w:cstheme="minorHAnsi"/>
              <w:sz w:val="24"/>
              <w:szCs w:val="24"/>
            </w:rPr>
          </w:pPr>
          <w:r>
            <w:rPr>
              <w:rFonts w:asciiTheme="minorHAnsi" w:eastAsia="Times New Roman" w:hAnsiTheme="minorHAnsi" w:cstheme="minorHAnsi"/>
              <w:color w:val="auto"/>
              <w:sz w:val="24"/>
              <w:szCs w:val="24"/>
            </w:rPr>
            <w:t>Control de Pacientes</w:t>
          </w:r>
        </w:p>
      </w:tc>
      <w:tc>
        <w:tcPr>
          <w:tcW w:w="1105" w:type="dxa"/>
          <w:tcBorders>
            <w:top w:val="nil"/>
            <w:left w:val="nil"/>
            <w:bottom w:val="single" w:sz="24" w:space="0" w:color="4BACC6"/>
            <w:right w:val="nil"/>
          </w:tcBorders>
          <w:shd w:val="clear" w:color="auto" w:fill="FFFFFF"/>
        </w:tcPr>
        <w:p w:rsidR="005D5193" w:rsidRPr="007B7E19" w:rsidRDefault="005D5193" w:rsidP="007B7E19">
          <w:pPr>
            <w:pStyle w:val="Encabezado"/>
            <w:rPr>
              <w:rFonts w:asciiTheme="minorHAnsi" w:eastAsia="Times New Roman" w:hAnsiTheme="minorHAnsi" w:cstheme="minorHAnsi"/>
              <w:b/>
              <w:bCs/>
              <w:color w:val="4F81BD"/>
              <w:sz w:val="24"/>
              <w:szCs w:val="24"/>
            </w:rPr>
          </w:pPr>
          <w:r w:rsidRPr="007B7E19">
            <w:rPr>
              <w:rFonts w:asciiTheme="minorHAnsi" w:eastAsia="Times New Roman" w:hAnsiTheme="minorHAnsi" w:cstheme="minorHAnsi"/>
              <w:b/>
              <w:bCs/>
              <w:color w:val="0070C0"/>
              <w:sz w:val="24"/>
              <w:szCs w:val="24"/>
            </w:rPr>
            <w:t>201</w:t>
          </w:r>
          <w:r>
            <w:rPr>
              <w:rFonts w:asciiTheme="minorHAnsi" w:eastAsia="Times New Roman" w:hAnsiTheme="minorHAnsi" w:cstheme="minorHAnsi"/>
              <w:b/>
              <w:bCs/>
              <w:color w:val="0070C0"/>
              <w:sz w:val="24"/>
              <w:szCs w:val="24"/>
            </w:rPr>
            <w:t>8</w:t>
          </w:r>
        </w:p>
      </w:tc>
    </w:tr>
  </w:tbl>
  <w:p w:rsidR="005D5193" w:rsidRPr="007B7E19" w:rsidRDefault="005D5193" w:rsidP="007B7E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Num2"/>
    <w:lvl w:ilvl="0">
      <w:start w:val="1"/>
      <w:numFmt w:val="upperRoman"/>
      <w:lvlText w:val="%1)"/>
      <w:lvlJc w:val="left"/>
      <w:pPr>
        <w:tabs>
          <w:tab w:val="num" w:pos="0"/>
        </w:tabs>
        <w:ind w:left="862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1942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662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382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102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4822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542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262" w:hanging="180"/>
      </w:pPr>
    </w:lvl>
  </w:abstractNum>
  <w:abstractNum w:abstractNumId="1" w15:restartNumberingAfterBreak="0">
    <w:nsid w:val="00000003"/>
    <w:multiLevelType w:val="multilevel"/>
    <w:tmpl w:val="A36CD030"/>
    <w:name w:val="WW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00000004"/>
    <w:name w:val="WWNum4"/>
    <w:lvl w:ilvl="0">
      <w:start w:val="1"/>
      <w:numFmt w:val="bullet"/>
      <w:lvlText w:val=""/>
      <w:lvlJc w:val="left"/>
      <w:pPr>
        <w:tabs>
          <w:tab w:val="num" w:pos="0"/>
        </w:tabs>
        <w:ind w:left="144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/>
      </w:rPr>
    </w:lvl>
  </w:abstractNum>
  <w:abstractNum w:abstractNumId="3" w15:restartNumberingAfterBreak="0">
    <w:nsid w:val="00000005"/>
    <w:multiLevelType w:val="multilevel"/>
    <w:tmpl w:val="00000005"/>
    <w:name w:val="WW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sz w:val="22"/>
        <w:szCs w:val="22"/>
      </w:r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6"/>
    <w:multiLevelType w:val="multilevel"/>
    <w:tmpl w:val="00000006"/>
    <w:name w:val="WW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5" w15:restartNumberingAfterBreak="0">
    <w:nsid w:val="00000007"/>
    <w:multiLevelType w:val="multilevel"/>
    <w:tmpl w:val="00000007"/>
    <w:name w:val="WW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8"/>
    <w:multiLevelType w:val="multilevel"/>
    <w:tmpl w:val="00000008"/>
    <w:name w:val="WWNum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9"/>
    <w:multiLevelType w:val="multilevel"/>
    <w:tmpl w:val="00000009"/>
    <w:name w:val="WW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Courier New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Times New Roman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Courier New"/>
      </w:rPr>
    </w:lvl>
  </w:abstractNum>
  <w:abstractNum w:abstractNumId="8" w15:restartNumberingAfterBreak="0">
    <w:nsid w:val="0000000A"/>
    <w:multiLevelType w:val="multilevel"/>
    <w:tmpl w:val="0000000A"/>
    <w:name w:val="WW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B"/>
    <w:multiLevelType w:val="multilevel"/>
    <w:tmpl w:val="0000000B"/>
    <w:name w:val="WWNum12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043819C5"/>
    <w:multiLevelType w:val="hybridMultilevel"/>
    <w:tmpl w:val="99E430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A05C53"/>
    <w:multiLevelType w:val="hybridMultilevel"/>
    <w:tmpl w:val="4ED6F276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0D5E6F51"/>
    <w:multiLevelType w:val="hybridMultilevel"/>
    <w:tmpl w:val="B5D8D6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222CB0"/>
    <w:multiLevelType w:val="hybridMultilevel"/>
    <w:tmpl w:val="4F1698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D06F2"/>
    <w:multiLevelType w:val="hybridMultilevel"/>
    <w:tmpl w:val="444229E6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1DC964BA"/>
    <w:multiLevelType w:val="hybridMultilevel"/>
    <w:tmpl w:val="56C8AA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026E41"/>
    <w:multiLevelType w:val="hybridMultilevel"/>
    <w:tmpl w:val="EC5ADA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2D6D9E"/>
    <w:multiLevelType w:val="multilevel"/>
    <w:tmpl w:val="F86CE8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51678FF"/>
    <w:multiLevelType w:val="hybridMultilevel"/>
    <w:tmpl w:val="5486FB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3B1D09"/>
    <w:multiLevelType w:val="hybridMultilevel"/>
    <w:tmpl w:val="2D3843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576A14"/>
    <w:multiLevelType w:val="multilevel"/>
    <w:tmpl w:val="99700B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BB12886"/>
    <w:multiLevelType w:val="hybridMultilevel"/>
    <w:tmpl w:val="C5F86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2222"/>
    <w:multiLevelType w:val="multilevel"/>
    <w:tmpl w:val="DC02FA4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005149"/>
    <w:multiLevelType w:val="multilevel"/>
    <w:tmpl w:val="E0EC4B0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1E64948"/>
    <w:multiLevelType w:val="hybridMultilevel"/>
    <w:tmpl w:val="67AE0E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BD1197"/>
    <w:multiLevelType w:val="multilevel"/>
    <w:tmpl w:val="38128FD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)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3DC0F0C"/>
    <w:multiLevelType w:val="hybridMultilevel"/>
    <w:tmpl w:val="BE54273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5F416A"/>
    <w:multiLevelType w:val="multilevel"/>
    <w:tmpl w:val="24C61C3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5.%2)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1126FD"/>
    <w:multiLevelType w:val="multilevel"/>
    <w:tmpl w:val="FB6E2EE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6.%2)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CA7742E"/>
    <w:multiLevelType w:val="hybridMultilevel"/>
    <w:tmpl w:val="35D467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A43AC6"/>
    <w:multiLevelType w:val="hybridMultilevel"/>
    <w:tmpl w:val="CA1874D4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5E716429"/>
    <w:multiLevelType w:val="multilevel"/>
    <w:tmpl w:val="FEDA9AE0"/>
    <w:styleLink w:val="Estilo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6156E22"/>
    <w:multiLevelType w:val="hybridMultilevel"/>
    <w:tmpl w:val="456CC8DA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E03377C"/>
    <w:multiLevelType w:val="hybridMultilevel"/>
    <w:tmpl w:val="AADEA67E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6E4F23F3"/>
    <w:multiLevelType w:val="hybridMultilevel"/>
    <w:tmpl w:val="F89AD97C"/>
    <w:lvl w:ilvl="0" w:tplc="8078DAAC">
      <w:start w:val="1"/>
      <w:numFmt w:val="decimal"/>
      <w:lvlText w:val="%1."/>
      <w:lvlJc w:val="left"/>
      <w:pPr>
        <w:ind w:left="720" w:hanging="360"/>
      </w:pPr>
      <w:rPr>
        <w:b/>
        <w:i/>
      </w:rPr>
    </w:lvl>
    <w:lvl w:ilvl="1" w:tplc="2474BF1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4"/>
  </w:num>
  <w:num w:numId="4">
    <w:abstractNumId w:val="15"/>
  </w:num>
  <w:num w:numId="5">
    <w:abstractNumId w:val="16"/>
  </w:num>
  <w:num w:numId="6">
    <w:abstractNumId w:val="29"/>
  </w:num>
  <w:num w:numId="7">
    <w:abstractNumId w:val="26"/>
  </w:num>
  <w:num w:numId="8">
    <w:abstractNumId w:val="34"/>
  </w:num>
  <w:num w:numId="9">
    <w:abstractNumId w:val="27"/>
  </w:num>
  <w:num w:numId="10">
    <w:abstractNumId w:val="18"/>
  </w:num>
  <w:num w:numId="11">
    <w:abstractNumId w:val="22"/>
  </w:num>
  <w:num w:numId="12">
    <w:abstractNumId w:val="31"/>
  </w:num>
  <w:num w:numId="13">
    <w:abstractNumId w:val="20"/>
  </w:num>
  <w:num w:numId="14">
    <w:abstractNumId w:val="25"/>
  </w:num>
  <w:num w:numId="15">
    <w:abstractNumId w:val="28"/>
  </w:num>
  <w:num w:numId="16">
    <w:abstractNumId w:val="12"/>
  </w:num>
  <w:num w:numId="17">
    <w:abstractNumId w:val="23"/>
  </w:num>
  <w:num w:numId="18">
    <w:abstractNumId w:val="21"/>
  </w:num>
  <w:num w:numId="19">
    <w:abstractNumId w:val="32"/>
  </w:num>
  <w:num w:numId="20">
    <w:abstractNumId w:val="33"/>
  </w:num>
  <w:num w:numId="21">
    <w:abstractNumId w:val="30"/>
  </w:num>
  <w:num w:numId="22">
    <w:abstractNumId w:val="19"/>
  </w:num>
  <w:num w:numId="23">
    <w:abstractNumId w:val="24"/>
  </w:num>
  <w:num w:numId="24">
    <w:abstractNumId w:val="13"/>
  </w:num>
  <w:num w:numId="25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F1C"/>
    <w:rsid w:val="00050098"/>
    <w:rsid w:val="0006617D"/>
    <w:rsid w:val="00067A7B"/>
    <w:rsid w:val="00092A6D"/>
    <w:rsid w:val="000E1099"/>
    <w:rsid w:val="000E39FC"/>
    <w:rsid w:val="000F5839"/>
    <w:rsid w:val="001140D9"/>
    <w:rsid w:val="00146705"/>
    <w:rsid w:val="00157E9D"/>
    <w:rsid w:val="00165538"/>
    <w:rsid w:val="0016592F"/>
    <w:rsid w:val="0017490E"/>
    <w:rsid w:val="001A5C54"/>
    <w:rsid w:val="001B623B"/>
    <w:rsid w:val="001C7148"/>
    <w:rsid w:val="001D0934"/>
    <w:rsid w:val="001D2A47"/>
    <w:rsid w:val="001D2AFB"/>
    <w:rsid w:val="001D51B0"/>
    <w:rsid w:val="00201D44"/>
    <w:rsid w:val="002433F3"/>
    <w:rsid w:val="00256627"/>
    <w:rsid w:val="00262FD1"/>
    <w:rsid w:val="002635CF"/>
    <w:rsid w:val="00283346"/>
    <w:rsid w:val="0029395A"/>
    <w:rsid w:val="0029672C"/>
    <w:rsid w:val="002A793A"/>
    <w:rsid w:val="002B5ED8"/>
    <w:rsid w:val="002B6D65"/>
    <w:rsid w:val="002E0C71"/>
    <w:rsid w:val="00313594"/>
    <w:rsid w:val="003447BE"/>
    <w:rsid w:val="003D6DF0"/>
    <w:rsid w:val="00401BE3"/>
    <w:rsid w:val="00423B46"/>
    <w:rsid w:val="00450C9F"/>
    <w:rsid w:val="004546D9"/>
    <w:rsid w:val="004B3EF4"/>
    <w:rsid w:val="004C10BC"/>
    <w:rsid w:val="004C4F7C"/>
    <w:rsid w:val="004E4B83"/>
    <w:rsid w:val="005742AF"/>
    <w:rsid w:val="0058412A"/>
    <w:rsid w:val="005B64AE"/>
    <w:rsid w:val="005C57D5"/>
    <w:rsid w:val="005D5193"/>
    <w:rsid w:val="005E0022"/>
    <w:rsid w:val="005F1BBC"/>
    <w:rsid w:val="006628DF"/>
    <w:rsid w:val="00680AAA"/>
    <w:rsid w:val="00683C94"/>
    <w:rsid w:val="006B6E37"/>
    <w:rsid w:val="006C18C6"/>
    <w:rsid w:val="006C7660"/>
    <w:rsid w:val="006D41B7"/>
    <w:rsid w:val="0070215F"/>
    <w:rsid w:val="00713C27"/>
    <w:rsid w:val="0071529A"/>
    <w:rsid w:val="007204AE"/>
    <w:rsid w:val="00720B5E"/>
    <w:rsid w:val="00725E50"/>
    <w:rsid w:val="00753194"/>
    <w:rsid w:val="00755610"/>
    <w:rsid w:val="007559BD"/>
    <w:rsid w:val="00762754"/>
    <w:rsid w:val="00784DE2"/>
    <w:rsid w:val="007973A3"/>
    <w:rsid w:val="00797ECB"/>
    <w:rsid w:val="007A0E6E"/>
    <w:rsid w:val="007B7E19"/>
    <w:rsid w:val="007D4B90"/>
    <w:rsid w:val="007D4D1B"/>
    <w:rsid w:val="00815E92"/>
    <w:rsid w:val="00826AA0"/>
    <w:rsid w:val="00857F1C"/>
    <w:rsid w:val="008750EE"/>
    <w:rsid w:val="00886DEB"/>
    <w:rsid w:val="008A7F41"/>
    <w:rsid w:val="008B0D59"/>
    <w:rsid w:val="008B41D9"/>
    <w:rsid w:val="008B554C"/>
    <w:rsid w:val="008C5117"/>
    <w:rsid w:val="008D0D03"/>
    <w:rsid w:val="008D3890"/>
    <w:rsid w:val="009522FC"/>
    <w:rsid w:val="0095685D"/>
    <w:rsid w:val="00960E00"/>
    <w:rsid w:val="00961459"/>
    <w:rsid w:val="00966E14"/>
    <w:rsid w:val="00982565"/>
    <w:rsid w:val="009C02A3"/>
    <w:rsid w:val="009E3E31"/>
    <w:rsid w:val="009E4257"/>
    <w:rsid w:val="009E5883"/>
    <w:rsid w:val="009F1EB4"/>
    <w:rsid w:val="009F3B6E"/>
    <w:rsid w:val="00A0668A"/>
    <w:rsid w:val="00A06A34"/>
    <w:rsid w:val="00A078CC"/>
    <w:rsid w:val="00A15AAC"/>
    <w:rsid w:val="00A162D1"/>
    <w:rsid w:val="00A256BF"/>
    <w:rsid w:val="00A44D74"/>
    <w:rsid w:val="00A568CA"/>
    <w:rsid w:val="00A75CC8"/>
    <w:rsid w:val="00A918B9"/>
    <w:rsid w:val="00A929BE"/>
    <w:rsid w:val="00B1399D"/>
    <w:rsid w:val="00B155EE"/>
    <w:rsid w:val="00B42F3A"/>
    <w:rsid w:val="00B5177A"/>
    <w:rsid w:val="00B56459"/>
    <w:rsid w:val="00B82BBD"/>
    <w:rsid w:val="00BB426D"/>
    <w:rsid w:val="00BB61A2"/>
    <w:rsid w:val="00BE7DCC"/>
    <w:rsid w:val="00C13CC7"/>
    <w:rsid w:val="00C351E8"/>
    <w:rsid w:val="00C65996"/>
    <w:rsid w:val="00C87B65"/>
    <w:rsid w:val="00CB3453"/>
    <w:rsid w:val="00CB4760"/>
    <w:rsid w:val="00CC64AA"/>
    <w:rsid w:val="00CD04DF"/>
    <w:rsid w:val="00CE19AD"/>
    <w:rsid w:val="00D540F3"/>
    <w:rsid w:val="00D6246E"/>
    <w:rsid w:val="00D81CFD"/>
    <w:rsid w:val="00DA095F"/>
    <w:rsid w:val="00DB0105"/>
    <w:rsid w:val="00DD4526"/>
    <w:rsid w:val="00DE5056"/>
    <w:rsid w:val="00E179E1"/>
    <w:rsid w:val="00E556A5"/>
    <w:rsid w:val="00E91D98"/>
    <w:rsid w:val="00ED26B8"/>
    <w:rsid w:val="00ED3CCD"/>
    <w:rsid w:val="00ED4F7D"/>
    <w:rsid w:val="00F25A8A"/>
    <w:rsid w:val="00F41C85"/>
    <w:rsid w:val="00F4302A"/>
    <w:rsid w:val="00F80BA3"/>
    <w:rsid w:val="00F94542"/>
    <w:rsid w:val="00FA77F9"/>
    <w:rsid w:val="00FE2117"/>
    <w:rsid w:val="00FF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E80D8"/>
  <w15:chartTrackingRefBased/>
  <w15:docId w15:val="{5D38417A-8751-4A0C-B3A1-11083005E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3B46"/>
    <w:p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es-AR"/>
    </w:rPr>
  </w:style>
  <w:style w:type="paragraph" w:styleId="Ttulo1">
    <w:name w:val="heading 1"/>
    <w:basedOn w:val="Normal"/>
    <w:next w:val="Normal"/>
    <w:link w:val="Ttulo1Car"/>
    <w:qFormat/>
    <w:rsid w:val="00423B4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ar"/>
    <w:unhideWhenUsed/>
    <w:qFormat/>
    <w:rsid w:val="00423B4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eastAsia="en-US"/>
    </w:rPr>
  </w:style>
  <w:style w:type="paragraph" w:styleId="Ttulo3">
    <w:name w:val="heading 3"/>
    <w:basedOn w:val="Normal"/>
    <w:next w:val="Normal"/>
    <w:link w:val="Ttulo3Car"/>
    <w:unhideWhenUsed/>
    <w:qFormat/>
    <w:rsid w:val="00423B4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0" w:after="0" w:line="259" w:lineRule="auto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6"/>
      <w:szCs w:val="24"/>
      <w:lang w:eastAsia="en-US"/>
    </w:rPr>
  </w:style>
  <w:style w:type="paragraph" w:styleId="Ttulo4">
    <w:name w:val="heading 4"/>
    <w:basedOn w:val="Normal"/>
    <w:next w:val="Normal"/>
    <w:link w:val="Ttulo4Car"/>
    <w:unhideWhenUsed/>
    <w:qFormat/>
    <w:rsid w:val="00423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nhideWhenUsed/>
    <w:qFormat/>
    <w:rsid w:val="00423B4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0" w:after="0" w:line="259" w:lineRule="auto"/>
      <w:outlineLvl w:val="4"/>
    </w:pPr>
    <w:rPr>
      <w:rFonts w:asciiTheme="majorHAnsi" w:eastAsiaTheme="majorEastAsia" w:hAnsiTheme="majorHAnsi" w:cstheme="majorBidi"/>
      <w:b/>
      <w:color w:val="2F5496" w:themeColor="accent1" w:themeShade="BF"/>
      <w:sz w:val="24"/>
      <w:lang w:eastAsia="en-US"/>
    </w:rPr>
  </w:style>
  <w:style w:type="paragraph" w:styleId="Ttulo6">
    <w:name w:val="heading 6"/>
    <w:next w:val="Textoindependiente"/>
    <w:link w:val="Ttulo6Car"/>
    <w:qFormat/>
    <w:rsid w:val="004B3EF4"/>
    <w:pPr>
      <w:keepNext/>
      <w:keepLines/>
      <w:widowControl w:val="0"/>
      <w:tabs>
        <w:tab w:val="num" w:pos="1152"/>
      </w:tabs>
      <w:suppressAutoHyphens/>
      <w:spacing w:before="160"/>
      <w:ind w:left="1152" w:hanging="1152"/>
      <w:outlineLvl w:val="5"/>
    </w:pPr>
    <w:rPr>
      <w:rFonts w:ascii="Trebuchet MS" w:eastAsia="Trebuchet MS" w:hAnsi="Trebuchet MS" w:cs="Trebuchet MS"/>
      <w:i/>
      <w:color w:val="666666"/>
      <w:lang w:eastAsia="ar-SA"/>
    </w:rPr>
  </w:style>
  <w:style w:type="paragraph" w:styleId="Ttulo7">
    <w:name w:val="heading 7"/>
    <w:basedOn w:val="Encabezado1"/>
    <w:next w:val="Textoindependiente"/>
    <w:link w:val="Ttulo7Car"/>
    <w:qFormat/>
    <w:rsid w:val="004B3EF4"/>
    <w:pPr>
      <w:tabs>
        <w:tab w:val="num" w:pos="1296"/>
      </w:tabs>
      <w:ind w:left="1296" w:hanging="1296"/>
      <w:outlineLvl w:val="6"/>
    </w:pPr>
    <w:rPr>
      <w:b/>
      <w:bCs/>
      <w:sz w:val="21"/>
      <w:szCs w:val="21"/>
    </w:rPr>
  </w:style>
  <w:style w:type="paragraph" w:styleId="Ttulo8">
    <w:name w:val="heading 8"/>
    <w:basedOn w:val="Encabezado1"/>
    <w:next w:val="Textoindependiente"/>
    <w:link w:val="Ttulo8Car"/>
    <w:qFormat/>
    <w:rsid w:val="004B3EF4"/>
    <w:pPr>
      <w:tabs>
        <w:tab w:val="num" w:pos="1440"/>
      </w:tabs>
      <w:ind w:left="1440" w:hanging="1440"/>
      <w:outlineLvl w:val="7"/>
    </w:pPr>
    <w:rPr>
      <w:b/>
      <w:bCs/>
      <w:sz w:val="21"/>
      <w:szCs w:val="21"/>
    </w:rPr>
  </w:style>
  <w:style w:type="paragraph" w:styleId="Ttulo9">
    <w:name w:val="heading 9"/>
    <w:basedOn w:val="Encabezado1"/>
    <w:next w:val="Textoindependiente"/>
    <w:link w:val="Ttulo9Car"/>
    <w:qFormat/>
    <w:rsid w:val="004B3EF4"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F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7F1C"/>
    <w:rPr>
      <w:rFonts w:ascii="Calibri" w:eastAsia="Calibri" w:hAnsi="Calibri" w:cs="Calibri"/>
      <w:color w:val="000000"/>
      <w:lang w:eastAsia="es-AR"/>
    </w:rPr>
  </w:style>
  <w:style w:type="paragraph" w:styleId="Piedepgina">
    <w:name w:val="footer"/>
    <w:basedOn w:val="Normal"/>
    <w:link w:val="PiedepginaCar"/>
    <w:unhideWhenUsed/>
    <w:rsid w:val="00857F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857F1C"/>
    <w:rPr>
      <w:rFonts w:ascii="Calibri" w:eastAsia="Calibri" w:hAnsi="Calibri" w:cs="Calibri"/>
      <w:color w:val="000000"/>
      <w:lang w:eastAsia="es-AR"/>
    </w:rPr>
  </w:style>
  <w:style w:type="character" w:customStyle="1" w:styleId="Ttulo1Car">
    <w:name w:val="Título 1 Car"/>
    <w:basedOn w:val="Fuentedeprrafopredeter"/>
    <w:link w:val="Ttulo1"/>
    <w:rsid w:val="00423B4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423B46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rsid w:val="00423B46"/>
    <w:rPr>
      <w:rFonts w:asciiTheme="majorHAnsi" w:eastAsiaTheme="majorEastAsia" w:hAnsiTheme="majorHAnsi" w:cstheme="majorBidi"/>
      <w:b/>
      <w:color w:val="1F3763" w:themeColor="accent1" w:themeShade="7F"/>
      <w:sz w:val="26"/>
      <w:szCs w:val="24"/>
    </w:rPr>
  </w:style>
  <w:style w:type="character" w:customStyle="1" w:styleId="Ttulo5Car">
    <w:name w:val="Título 5 Car"/>
    <w:basedOn w:val="Fuentedeprrafopredeter"/>
    <w:link w:val="Ttulo5"/>
    <w:rsid w:val="00423B46"/>
    <w:rPr>
      <w:rFonts w:asciiTheme="majorHAnsi" w:eastAsiaTheme="majorEastAsia" w:hAnsiTheme="majorHAnsi" w:cstheme="majorBidi"/>
      <w:b/>
      <w:color w:val="2F5496" w:themeColor="accent1" w:themeShade="BF"/>
      <w:sz w:val="24"/>
    </w:rPr>
  </w:style>
  <w:style w:type="paragraph" w:styleId="Prrafodelista">
    <w:name w:val="List Paragraph"/>
    <w:basedOn w:val="Normal"/>
    <w:uiPriority w:val="34"/>
    <w:qFormat/>
    <w:rsid w:val="002B5E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Normal1">
    <w:name w:val="Normal1"/>
    <w:rsid w:val="002B5ED8"/>
    <w:pPr>
      <w:suppressAutoHyphens/>
      <w:spacing w:after="0" w:line="276" w:lineRule="auto"/>
    </w:pPr>
    <w:rPr>
      <w:rFonts w:ascii="Arial" w:eastAsia="Arial" w:hAnsi="Arial" w:cs="Arial"/>
      <w:color w:val="000000"/>
      <w:szCs w:val="20"/>
      <w:lang w:eastAsia="ar-SA"/>
    </w:rPr>
  </w:style>
  <w:style w:type="paragraph" w:styleId="Ttulo">
    <w:name w:val="Title"/>
    <w:basedOn w:val="Normal"/>
    <w:next w:val="Normal"/>
    <w:link w:val="TtuloCar"/>
    <w:qFormat/>
    <w:rsid w:val="00423B4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auto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rsid w:val="00423B46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qFormat/>
    <w:rsid w:val="002B5ED8"/>
    <w:pPr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40" w:line="259" w:lineRule="auto"/>
    </w:pPr>
    <w:rPr>
      <w:rFonts w:asciiTheme="minorHAnsi" w:eastAsiaTheme="minorEastAsia" w:hAnsiTheme="minorHAnsi" w:cstheme="minorBidi"/>
      <w:b/>
      <w:color w:val="5A5A5A" w:themeColor="text1" w:themeTint="A5"/>
      <w:spacing w:val="15"/>
      <w:sz w:val="24"/>
      <w:lang w:eastAsia="en-US"/>
    </w:rPr>
  </w:style>
  <w:style w:type="character" w:customStyle="1" w:styleId="SubttuloCar">
    <w:name w:val="Subtítulo Car"/>
    <w:basedOn w:val="Fuentedeprrafopredeter"/>
    <w:link w:val="Subttulo"/>
    <w:rsid w:val="002B5ED8"/>
    <w:rPr>
      <w:rFonts w:eastAsiaTheme="minorEastAsia"/>
      <w:b/>
      <w:color w:val="5A5A5A" w:themeColor="text1" w:themeTint="A5"/>
      <w:spacing w:val="15"/>
      <w:sz w:val="24"/>
    </w:rPr>
  </w:style>
  <w:style w:type="table" w:styleId="Tablaconcuadrcula">
    <w:name w:val="Table Grid"/>
    <w:basedOn w:val="Tablanormal"/>
    <w:uiPriority w:val="39"/>
    <w:rsid w:val="00F430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283346"/>
    <w:pPr>
      <w:outlineLvl w:val="9"/>
    </w:pPr>
    <w:rPr>
      <w:b w:val="0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423B46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8334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8334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83346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rsid w:val="00423B46"/>
    <w:rPr>
      <w:rFonts w:asciiTheme="majorHAnsi" w:eastAsiaTheme="majorEastAsia" w:hAnsiTheme="majorHAnsi" w:cstheme="majorBidi"/>
      <w:i/>
      <w:iCs/>
      <w:color w:val="2F5496" w:themeColor="accent1" w:themeShade="BF"/>
      <w:lang w:eastAsia="es-AR"/>
    </w:rPr>
  </w:style>
  <w:style w:type="character" w:styleId="Mencinsinresolver">
    <w:name w:val="Unresolved Mention"/>
    <w:basedOn w:val="Fuentedeprrafopredeter"/>
    <w:uiPriority w:val="99"/>
    <w:semiHidden/>
    <w:unhideWhenUsed/>
    <w:rsid w:val="00BE7DCC"/>
    <w:rPr>
      <w:color w:val="605E5C"/>
      <w:shd w:val="clear" w:color="auto" w:fill="E1DFDD"/>
    </w:rPr>
  </w:style>
  <w:style w:type="numbering" w:customStyle="1" w:styleId="Estilo1">
    <w:name w:val="Estilo1"/>
    <w:uiPriority w:val="99"/>
    <w:rsid w:val="00784DE2"/>
    <w:pPr>
      <w:numPr>
        <w:numId w:val="12"/>
      </w:numPr>
    </w:pPr>
  </w:style>
  <w:style w:type="paragraph" w:styleId="Textoindependiente">
    <w:name w:val="Body Text"/>
    <w:basedOn w:val="Normal"/>
    <w:link w:val="TextoindependienteCar"/>
    <w:rsid w:val="000661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120"/>
    </w:pPr>
    <w:rPr>
      <w:rFonts w:ascii="Arial" w:eastAsia="Arial" w:hAnsi="Arial" w:cs="Arial"/>
      <w:color w:val="auto"/>
      <w:lang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06617D"/>
    <w:rPr>
      <w:rFonts w:ascii="Arial" w:eastAsia="Arial" w:hAnsi="Arial" w:cs="Arial"/>
      <w:lang w:eastAsia="ar-SA"/>
    </w:rPr>
  </w:style>
  <w:style w:type="character" w:customStyle="1" w:styleId="Ttulo6Car">
    <w:name w:val="Título 6 Car"/>
    <w:basedOn w:val="Fuentedeprrafopredeter"/>
    <w:link w:val="Ttulo6"/>
    <w:rsid w:val="004B3EF4"/>
    <w:rPr>
      <w:rFonts w:ascii="Trebuchet MS" w:eastAsia="Trebuchet MS" w:hAnsi="Trebuchet MS" w:cs="Trebuchet MS"/>
      <w:i/>
      <w:color w:val="666666"/>
      <w:lang w:eastAsia="ar-SA"/>
    </w:rPr>
  </w:style>
  <w:style w:type="character" w:customStyle="1" w:styleId="Ttulo7Car">
    <w:name w:val="Título 7 Car"/>
    <w:basedOn w:val="Fuentedeprrafopredeter"/>
    <w:link w:val="Ttulo7"/>
    <w:rsid w:val="004B3EF4"/>
    <w:rPr>
      <w:rFonts w:ascii="Arial" w:eastAsia="Microsoft YaHei" w:hAnsi="Arial" w:cs="Arial"/>
      <w:b/>
      <w:bCs/>
      <w:sz w:val="21"/>
      <w:szCs w:val="21"/>
      <w:lang w:eastAsia="ar-SA"/>
    </w:rPr>
  </w:style>
  <w:style w:type="character" w:customStyle="1" w:styleId="Ttulo8Car">
    <w:name w:val="Título 8 Car"/>
    <w:basedOn w:val="Fuentedeprrafopredeter"/>
    <w:link w:val="Ttulo8"/>
    <w:rsid w:val="004B3EF4"/>
    <w:rPr>
      <w:rFonts w:ascii="Arial" w:eastAsia="Microsoft YaHei" w:hAnsi="Arial" w:cs="Arial"/>
      <w:b/>
      <w:bCs/>
      <w:sz w:val="21"/>
      <w:szCs w:val="21"/>
      <w:lang w:eastAsia="ar-SA"/>
    </w:rPr>
  </w:style>
  <w:style w:type="character" w:customStyle="1" w:styleId="Ttulo9Car">
    <w:name w:val="Título 9 Car"/>
    <w:basedOn w:val="Fuentedeprrafopredeter"/>
    <w:link w:val="Ttulo9"/>
    <w:rsid w:val="004B3EF4"/>
    <w:rPr>
      <w:rFonts w:ascii="Arial" w:eastAsia="Microsoft YaHei" w:hAnsi="Arial" w:cs="Arial"/>
      <w:b/>
      <w:bCs/>
      <w:sz w:val="21"/>
      <w:szCs w:val="21"/>
      <w:lang w:eastAsia="ar-SA"/>
    </w:rPr>
  </w:style>
  <w:style w:type="numbering" w:customStyle="1" w:styleId="Sinlista1">
    <w:name w:val="Sin lista1"/>
    <w:next w:val="Sinlista"/>
    <w:uiPriority w:val="99"/>
    <w:semiHidden/>
    <w:unhideWhenUsed/>
    <w:rsid w:val="004B3EF4"/>
  </w:style>
  <w:style w:type="character" w:customStyle="1" w:styleId="Fuentedeprrafopredeter1">
    <w:name w:val="Fuente de párrafo predeter.1"/>
    <w:rsid w:val="004B3EF4"/>
  </w:style>
  <w:style w:type="character" w:customStyle="1" w:styleId="TextodegloboCar">
    <w:name w:val="Texto de globo Car"/>
    <w:basedOn w:val="Fuentedeprrafopredeter1"/>
    <w:rsid w:val="004B3EF4"/>
    <w:rPr>
      <w:rFonts w:ascii="Tahoma" w:eastAsia="Arial" w:hAnsi="Tahoma" w:cs="Tahoma"/>
      <w:color w:val="000000"/>
      <w:sz w:val="16"/>
      <w:szCs w:val="16"/>
    </w:rPr>
  </w:style>
  <w:style w:type="character" w:styleId="Textoennegrita">
    <w:name w:val="Strong"/>
    <w:qFormat/>
    <w:rsid w:val="004B3EF4"/>
    <w:rPr>
      <w:b/>
      <w:bCs/>
    </w:rPr>
  </w:style>
  <w:style w:type="character" w:customStyle="1" w:styleId="WW8Num1z0">
    <w:name w:val="WW8Num1z0"/>
    <w:rsid w:val="004B3EF4"/>
  </w:style>
  <w:style w:type="character" w:customStyle="1" w:styleId="ListLabel1">
    <w:name w:val="ListLabel 1"/>
    <w:rsid w:val="004B3EF4"/>
    <w:rPr>
      <w:u w:val="none"/>
    </w:rPr>
  </w:style>
  <w:style w:type="character" w:customStyle="1" w:styleId="ListLabel2">
    <w:name w:val="ListLabel 2"/>
    <w:rsid w:val="004B3EF4"/>
    <w:rPr>
      <w:rFonts w:cs="Courier New"/>
    </w:rPr>
  </w:style>
  <w:style w:type="character" w:customStyle="1" w:styleId="ListLabel3">
    <w:name w:val="ListLabel 3"/>
    <w:rsid w:val="004B3EF4"/>
    <w:rPr>
      <w:sz w:val="22"/>
      <w:szCs w:val="22"/>
    </w:rPr>
  </w:style>
  <w:style w:type="character" w:customStyle="1" w:styleId="ListLabel4">
    <w:name w:val="ListLabel 4"/>
    <w:rsid w:val="004B3EF4"/>
    <w:rPr>
      <w:rFonts w:cs="Courier New"/>
      <w:sz w:val="22"/>
      <w:szCs w:val="22"/>
    </w:rPr>
  </w:style>
  <w:style w:type="character" w:customStyle="1" w:styleId="ListLabel5">
    <w:name w:val="ListLabel 5"/>
    <w:rsid w:val="004B3EF4"/>
    <w:rPr>
      <w:rFonts w:eastAsia="Calibri" w:cs="Times New Roman"/>
    </w:rPr>
  </w:style>
  <w:style w:type="character" w:customStyle="1" w:styleId="ListLabel6">
    <w:name w:val="ListLabel 6"/>
    <w:rsid w:val="004B3EF4"/>
    <w:rPr>
      <w:rFonts w:cs="Times New Roman"/>
    </w:rPr>
  </w:style>
  <w:style w:type="character" w:customStyle="1" w:styleId="ListLabel7">
    <w:name w:val="ListLabel 7"/>
    <w:rsid w:val="004B3EF4"/>
    <w:rPr>
      <w:rFonts w:cs="OpenSymbol"/>
    </w:rPr>
  </w:style>
  <w:style w:type="paragraph" w:customStyle="1" w:styleId="Encabezado1">
    <w:name w:val="Encabezado1"/>
    <w:basedOn w:val="Normal"/>
    <w:next w:val="Textoindependiente"/>
    <w:rsid w:val="004B3EF4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before="240" w:after="120"/>
    </w:pPr>
    <w:rPr>
      <w:rFonts w:ascii="Arial" w:eastAsia="Microsoft YaHei" w:hAnsi="Arial" w:cs="Arial"/>
      <w:color w:val="auto"/>
      <w:sz w:val="28"/>
      <w:szCs w:val="28"/>
      <w:lang w:eastAsia="ar-SA"/>
    </w:rPr>
  </w:style>
  <w:style w:type="paragraph" w:styleId="Lista">
    <w:name w:val="List"/>
    <w:basedOn w:val="Textoindependiente"/>
    <w:rsid w:val="004B3EF4"/>
  </w:style>
  <w:style w:type="paragraph" w:customStyle="1" w:styleId="Etiqueta">
    <w:name w:val="Etiqueta"/>
    <w:basedOn w:val="Normal"/>
    <w:rsid w:val="004B3EF4"/>
    <w:pPr>
      <w:suppressLineNumber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before="120" w:after="120"/>
    </w:pPr>
    <w:rPr>
      <w:rFonts w:ascii="Arial" w:eastAsia="Arial" w:hAnsi="Arial" w:cs="Arial"/>
      <w:i/>
      <w:iCs/>
      <w:color w:val="auto"/>
      <w:sz w:val="24"/>
      <w:szCs w:val="24"/>
      <w:lang w:eastAsia="ar-SA"/>
    </w:rPr>
  </w:style>
  <w:style w:type="paragraph" w:customStyle="1" w:styleId="ndice">
    <w:name w:val="Índice"/>
    <w:basedOn w:val="Normal"/>
    <w:rsid w:val="004B3EF4"/>
    <w:pPr>
      <w:suppressLineNumber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</w:pPr>
    <w:rPr>
      <w:rFonts w:ascii="Arial" w:eastAsia="Arial" w:hAnsi="Arial" w:cs="Arial"/>
      <w:color w:val="auto"/>
      <w:lang w:eastAsia="ar-SA"/>
    </w:rPr>
  </w:style>
  <w:style w:type="paragraph" w:customStyle="1" w:styleId="Textodeglobo1">
    <w:name w:val="Texto de globo1"/>
    <w:basedOn w:val="Normal"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100" w:lineRule="atLeast"/>
    </w:pPr>
    <w:rPr>
      <w:rFonts w:ascii="Tahoma" w:eastAsia="Arial" w:hAnsi="Tahoma" w:cs="Tahoma"/>
      <w:sz w:val="16"/>
      <w:szCs w:val="16"/>
      <w:lang w:eastAsia="ar-SA"/>
    </w:rPr>
  </w:style>
  <w:style w:type="paragraph" w:customStyle="1" w:styleId="Contenidodelatabla">
    <w:name w:val="Contenido de la tabla"/>
    <w:basedOn w:val="Normal"/>
    <w:rsid w:val="004B3EF4"/>
    <w:pPr>
      <w:suppressLineNumber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</w:pPr>
    <w:rPr>
      <w:rFonts w:ascii="Arial" w:eastAsia="Arial" w:hAnsi="Arial" w:cs="Arial"/>
      <w:color w:val="auto"/>
      <w:lang w:eastAsia="ar-SA"/>
    </w:rPr>
  </w:style>
  <w:style w:type="paragraph" w:customStyle="1" w:styleId="Encabezadodelndice">
    <w:name w:val="Encabezado del índice"/>
    <w:basedOn w:val="Encabezado1"/>
    <w:rsid w:val="004B3EF4"/>
    <w:pPr>
      <w:suppressLineNumbers/>
    </w:pPr>
    <w:rPr>
      <w:b/>
      <w:bCs/>
      <w:sz w:val="32"/>
      <w:szCs w:val="32"/>
    </w:rPr>
  </w:style>
  <w:style w:type="paragraph" w:customStyle="1" w:styleId="Encabezado10">
    <w:name w:val="Encabezado 10"/>
    <w:basedOn w:val="Encabezado1"/>
    <w:next w:val="Textoindependiente"/>
    <w:rsid w:val="004B3EF4"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customStyle="1" w:styleId="Encabezadodelatabla">
    <w:name w:val="Encabezado de la tabla"/>
    <w:basedOn w:val="Contenidodelatabla"/>
    <w:rsid w:val="004B3EF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1"/>
    <w:uiPriority w:val="99"/>
    <w:semiHidden/>
    <w:unhideWhenUsed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 w:line="240" w:lineRule="auto"/>
    </w:pPr>
    <w:rPr>
      <w:rFonts w:ascii="Tahoma" w:eastAsia="Arial" w:hAnsi="Tahoma" w:cs="Tahoma"/>
      <w:color w:val="auto"/>
      <w:sz w:val="16"/>
      <w:szCs w:val="16"/>
      <w:lang w:eastAsia="ar-SA"/>
    </w:rPr>
  </w:style>
  <w:style w:type="character" w:customStyle="1" w:styleId="TextodegloboCar1">
    <w:name w:val="Texto de globo Car1"/>
    <w:basedOn w:val="Fuentedeprrafopredeter"/>
    <w:link w:val="Textodeglobo"/>
    <w:uiPriority w:val="99"/>
    <w:semiHidden/>
    <w:rsid w:val="004B3EF4"/>
    <w:rPr>
      <w:rFonts w:ascii="Tahoma" w:eastAsia="Arial" w:hAnsi="Tahoma" w:cs="Tahoma"/>
      <w:sz w:val="16"/>
      <w:szCs w:val="16"/>
      <w:lang w:eastAsia="ar-SA"/>
    </w:rPr>
  </w:style>
  <w:style w:type="table" w:customStyle="1" w:styleId="Listamedia2-nfasis51">
    <w:name w:val="Lista media 2 - Énfasis 51"/>
    <w:basedOn w:val="Tablanormal"/>
    <w:next w:val="Listamedia2-nfasis5"/>
    <w:uiPriority w:val="66"/>
    <w:rsid w:val="004B3EF4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  <w:lang w:eastAsia="es-AR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DC41">
    <w:name w:val="TDC 41"/>
    <w:basedOn w:val="Normal"/>
    <w:next w:val="Normal"/>
    <w:autoRedefine/>
    <w:uiPriority w:val="39"/>
    <w:unhideWhenUsed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  <w:ind w:left="660"/>
    </w:pPr>
    <w:rPr>
      <w:rFonts w:eastAsia="Arial" w:cs="Arial"/>
      <w:color w:val="auto"/>
      <w:sz w:val="20"/>
      <w:szCs w:val="20"/>
      <w:lang w:eastAsia="ar-SA"/>
    </w:rPr>
  </w:style>
  <w:style w:type="paragraph" w:customStyle="1" w:styleId="TDC51">
    <w:name w:val="TDC 51"/>
    <w:basedOn w:val="Normal"/>
    <w:next w:val="Normal"/>
    <w:autoRedefine/>
    <w:uiPriority w:val="39"/>
    <w:unhideWhenUsed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  <w:ind w:left="880"/>
    </w:pPr>
    <w:rPr>
      <w:rFonts w:eastAsia="Arial" w:cs="Arial"/>
      <w:color w:val="auto"/>
      <w:sz w:val="20"/>
      <w:szCs w:val="20"/>
      <w:lang w:eastAsia="ar-SA"/>
    </w:rPr>
  </w:style>
  <w:style w:type="paragraph" w:customStyle="1" w:styleId="TDC61">
    <w:name w:val="TDC 61"/>
    <w:basedOn w:val="Normal"/>
    <w:next w:val="Normal"/>
    <w:autoRedefine/>
    <w:uiPriority w:val="39"/>
    <w:unhideWhenUsed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  <w:ind w:left="1100"/>
    </w:pPr>
    <w:rPr>
      <w:rFonts w:eastAsia="Arial" w:cs="Arial"/>
      <w:color w:val="auto"/>
      <w:sz w:val="20"/>
      <w:szCs w:val="20"/>
      <w:lang w:eastAsia="ar-SA"/>
    </w:rPr>
  </w:style>
  <w:style w:type="paragraph" w:customStyle="1" w:styleId="TDC71">
    <w:name w:val="TDC 71"/>
    <w:basedOn w:val="Normal"/>
    <w:next w:val="Normal"/>
    <w:autoRedefine/>
    <w:uiPriority w:val="39"/>
    <w:unhideWhenUsed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  <w:ind w:left="1320"/>
    </w:pPr>
    <w:rPr>
      <w:rFonts w:eastAsia="Arial" w:cs="Arial"/>
      <w:color w:val="auto"/>
      <w:sz w:val="20"/>
      <w:szCs w:val="20"/>
      <w:lang w:eastAsia="ar-SA"/>
    </w:rPr>
  </w:style>
  <w:style w:type="paragraph" w:customStyle="1" w:styleId="TDC81">
    <w:name w:val="TDC 81"/>
    <w:basedOn w:val="Normal"/>
    <w:next w:val="Normal"/>
    <w:autoRedefine/>
    <w:uiPriority w:val="39"/>
    <w:unhideWhenUsed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  <w:ind w:left="1540"/>
    </w:pPr>
    <w:rPr>
      <w:rFonts w:eastAsia="Arial" w:cs="Arial"/>
      <w:color w:val="auto"/>
      <w:sz w:val="20"/>
      <w:szCs w:val="20"/>
      <w:lang w:eastAsia="ar-SA"/>
    </w:rPr>
  </w:style>
  <w:style w:type="paragraph" w:customStyle="1" w:styleId="TDC91">
    <w:name w:val="TDC 91"/>
    <w:basedOn w:val="Normal"/>
    <w:next w:val="Normal"/>
    <w:autoRedefine/>
    <w:uiPriority w:val="39"/>
    <w:unhideWhenUsed/>
    <w:rsid w:val="004B3EF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0"/>
      <w:ind w:left="1760"/>
    </w:pPr>
    <w:rPr>
      <w:rFonts w:eastAsia="Arial" w:cs="Arial"/>
      <w:color w:val="auto"/>
      <w:sz w:val="20"/>
      <w:szCs w:val="20"/>
      <w:lang w:eastAsia="ar-SA"/>
    </w:rPr>
  </w:style>
  <w:style w:type="table" w:styleId="Listamedia2-nfasis5">
    <w:name w:val="Medium List 2 Accent 5"/>
    <w:basedOn w:val="Tablanormal"/>
    <w:uiPriority w:val="66"/>
    <w:semiHidden/>
    <w:unhideWhenUsed/>
    <w:rsid w:val="004B3E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5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jre8-downloads-2133155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emf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cuments\Yanina\UnLaM\AnalisisDeSoftware\Analisis%20de%20Sw\2015%20-%20A%20de%20soft\Encuesta\Analisis%20de%20resultados(2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0" i="0">
                <a:solidFill>
                  <a:srgbClr val="595959"/>
                </a:solidFill>
              </a:defRPr>
            </a:pPr>
            <a:r>
              <a:rPr lang="es-AR"/>
              <a:t>Análisis de resultados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Hoja1!$B$15</c:f>
              <c:strCache>
                <c:ptCount val="1"/>
                <c:pt idx="0">
                  <c:v>Resultado encuesta</c:v>
                </c:pt>
              </c:strCache>
            </c:strRef>
          </c:tx>
          <c:spPr>
            <a:solidFill>
              <a:srgbClr val="5B9BD5"/>
            </a:solidFill>
          </c:spPr>
          <c:invertIfNegative val="1"/>
          <c:cat>
            <c:strRef>
              <c:f>Hoja1!$C$3:$Q$3</c:f>
              <c:strCache>
                <c:ptCount val="13"/>
                <c:pt idx="0">
                  <c:v>Funcionabilidad</c:v>
                </c:pt>
                <c:pt idx="3">
                  <c:v>Eficiencia</c:v>
                </c:pt>
                <c:pt idx="6">
                  <c:v>Fiabilidad</c:v>
                </c:pt>
                <c:pt idx="9">
                  <c:v>Usabilidad</c:v>
                </c:pt>
                <c:pt idx="12">
                  <c:v>Portabilidad</c:v>
                </c:pt>
              </c:strCache>
            </c:strRef>
          </c:cat>
          <c:val>
            <c:numRef>
              <c:f>Hoja1!$C$15:$Q$15</c:f>
              <c:numCache>
                <c:formatCode>General</c:formatCode>
                <c:ptCount val="15"/>
                <c:pt idx="0">
                  <c:v>7.6000000000000005</c:v>
                </c:pt>
                <c:pt idx="3" formatCode="0.0">
                  <c:v>7.4666666666666659</c:v>
                </c:pt>
                <c:pt idx="6" formatCode="0.00">
                  <c:v>7.0666666666666664</c:v>
                </c:pt>
                <c:pt idx="9" formatCode="0.0">
                  <c:v>7.5333333333333341</c:v>
                </c:pt>
                <c:pt idx="12" formatCode="0.0">
                  <c:v>7.7333333333333334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0-19C8-4EB2-86B9-1C449BF986F4}"/>
            </c:ext>
          </c:extLst>
        </c:ser>
        <c:ser>
          <c:idx val="1"/>
          <c:order val="1"/>
          <c:tx>
            <c:strRef>
              <c:f>Hoja1!$B$16</c:f>
              <c:strCache>
                <c:ptCount val="1"/>
                <c:pt idx="0">
                  <c:v>Resultado modelo de calidad</c:v>
                </c:pt>
              </c:strCache>
            </c:strRef>
          </c:tx>
          <c:spPr>
            <a:solidFill>
              <a:srgbClr val="ED7D31"/>
            </a:solidFill>
          </c:spPr>
          <c:invertIfNegative val="1"/>
          <c:cat>
            <c:strRef>
              <c:f>Hoja1!$C$3:$Q$3</c:f>
              <c:strCache>
                <c:ptCount val="13"/>
                <c:pt idx="0">
                  <c:v>Funcionabilidad</c:v>
                </c:pt>
                <c:pt idx="3">
                  <c:v>Eficiencia</c:v>
                </c:pt>
                <c:pt idx="6">
                  <c:v>Fiabilidad</c:v>
                </c:pt>
                <c:pt idx="9">
                  <c:v>Usabilidad</c:v>
                </c:pt>
                <c:pt idx="12">
                  <c:v>Portabilidad</c:v>
                </c:pt>
              </c:strCache>
            </c:strRef>
          </c:cat>
          <c:val>
            <c:numRef>
              <c:f>Hoja1!$C$16:$Q$16</c:f>
              <c:numCache>
                <c:formatCode>General</c:formatCode>
                <c:ptCount val="15"/>
                <c:pt idx="0">
                  <c:v>7</c:v>
                </c:pt>
                <c:pt idx="3">
                  <c:v>9</c:v>
                </c:pt>
                <c:pt idx="6">
                  <c:v>6</c:v>
                </c:pt>
                <c:pt idx="9">
                  <c:v>7</c:v>
                </c:pt>
                <c:pt idx="12">
                  <c:v>7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1-19C8-4EB2-86B9-1C449BF986F4}"/>
            </c:ext>
          </c:extLst>
        </c:ser>
        <c:ser>
          <c:idx val="2"/>
          <c:order val="2"/>
          <c:tx>
            <c:strRef>
              <c:f>Hoja1!$B$17</c:f>
              <c:strCache>
                <c:ptCount val="1"/>
                <c:pt idx="0">
                  <c:v>Puntuacióm máx. algoritmo</c:v>
                </c:pt>
              </c:strCache>
            </c:strRef>
          </c:tx>
          <c:spPr>
            <a:solidFill>
              <a:srgbClr val="A5A5A5"/>
            </a:solidFill>
          </c:spPr>
          <c:invertIfNegative val="1"/>
          <c:cat>
            <c:strRef>
              <c:f>Hoja1!$C$3:$Q$3</c:f>
              <c:strCache>
                <c:ptCount val="13"/>
                <c:pt idx="0">
                  <c:v>Funcionabilidad</c:v>
                </c:pt>
                <c:pt idx="3">
                  <c:v>Eficiencia</c:v>
                </c:pt>
                <c:pt idx="6">
                  <c:v>Fiabilidad</c:v>
                </c:pt>
                <c:pt idx="9">
                  <c:v>Usabilidad</c:v>
                </c:pt>
                <c:pt idx="12">
                  <c:v>Portabilidad</c:v>
                </c:pt>
              </c:strCache>
            </c:strRef>
          </c:cat>
          <c:val>
            <c:numRef>
              <c:f>Hoja1!$C$17:$Q$17</c:f>
              <c:numCache>
                <c:formatCode>General</c:formatCode>
                <c:ptCount val="15"/>
                <c:pt idx="0">
                  <c:v>9</c:v>
                </c:pt>
                <c:pt idx="3">
                  <c:v>9</c:v>
                </c:pt>
                <c:pt idx="6">
                  <c:v>9</c:v>
                </c:pt>
                <c:pt idx="9">
                  <c:v>9</c:v>
                </c:pt>
                <c:pt idx="12">
                  <c:v>9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2-19C8-4EB2-86B9-1C449BF986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61123435"/>
        <c:axId val="437884949"/>
      </c:barChart>
      <c:catAx>
        <c:axId val="361123435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000" b="0" i="0">
                    <a:solidFill>
                      <a:srgbClr val="595959"/>
                    </a:solidFill>
                  </a:defRPr>
                </a:pPr>
                <a:r>
                  <a:rPr lang="es-AR"/>
                  <a:t>Caraterística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txPr>
          <a:bodyPr/>
          <a:lstStyle/>
          <a:p>
            <a:pPr lvl="0">
              <a:defRPr sz="900" b="0" i="0">
                <a:solidFill>
                  <a:srgbClr val="595959"/>
                </a:solidFill>
              </a:defRPr>
            </a:pPr>
            <a:endParaRPr lang="es-AR"/>
          </a:p>
        </c:txPr>
        <c:crossAx val="437884949"/>
        <c:crosses val="autoZero"/>
        <c:auto val="1"/>
        <c:lblAlgn val="ctr"/>
        <c:lblOffset val="100"/>
        <c:noMultiLvlLbl val="1"/>
      </c:catAx>
      <c:valAx>
        <c:axId val="437884949"/>
        <c:scaling>
          <c:orientation val="minMax"/>
        </c:scaling>
        <c:delete val="0"/>
        <c:axPos val="l"/>
        <c:majorGridlines>
          <c:spPr>
            <a:ln>
              <a:solidFill>
                <a:srgbClr val="D9D9D9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sz="1000" b="0" i="0">
                    <a:solidFill>
                      <a:srgbClr val="595959"/>
                    </a:solidFill>
                  </a:defRPr>
                </a:pPr>
                <a:r>
                  <a:rPr lang="es-AR"/>
                  <a:t>%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sz="900" b="0" i="0">
                <a:solidFill>
                  <a:srgbClr val="595959"/>
                </a:solidFill>
              </a:defRPr>
            </a:pPr>
            <a:endParaRPr lang="es-AR"/>
          </a:p>
        </c:txPr>
        <c:crossAx val="361123435"/>
        <c:crosses val="autoZero"/>
        <c:crossBetween val="between"/>
      </c:valAx>
      <c:spPr>
        <a:solidFill>
          <a:srgbClr val="FFFFFF"/>
        </a:solidFill>
      </c:spPr>
    </c:plotArea>
    <c:legend>
      <c:legendPos val="b"/>
      <c:overlay val="0"/>
      <c:txPr>
        <a:bodyPr/>
        <a:lstStyle/>
        <a:p>
          <a:pPr lvl="0">
            <a:defRPr sz="900">
              <a:solidFill>
                <a:srgbClr val="595959"/>
              </a:solidFill>
            </a:defRPr>
          </a:pPr>
          <a:endParaRPr lang="es-AR"/>
        </a:p>
      </c:txPr>
    </c:legend>
    <c:plotVisOnly val="1"/>
    <c:dispBlanksAs val="zero"/>
    <c:showDLblsOverMax val="1"/>
  </c:chart>
  <c:spPr>
    <a:solidFill>
      <a:srgbClr val="FFFFFF"/>
    </a:solidFill>
  </c:sp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E3714-4664-4A76-B99D-A7577C8AC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62</Pages>
  <Words>11519</Words>
  <Characters>63359</Characters>
  <Application>Microsoft Office Word</Application>
  <DocSecurity>0</DocSecurity>
  <Lines>527</Lines>
  <Paragraphs>149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Caballero Beatriz Yanina</dc:creator>
  <cp:keywords/>
  <dc:description/>
  <cp:lastModifiedBy>JM</cp:lastModifiedBy>
  <cp:revision>88</cp:revision>
  <dcterms:created xsi:type="dcterms:W3CDTF">2018-05-10T19:42:00Z</dcterms:created>
  <dcterms:modified xsi:type="dcterms:W3CDTF">2018-07-01T23:22:00Z</dcterms:modified>
</cp:coreProperties>
</file>